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FD4" w14:textId="58D187F0" w:rsidR="00882937" w:rsidRDefault="00882937" w:rsidP="00882937">
      <w:pPr>
        <w:spacing w:after="0" w:line="240" w:lineRule="auto"/>
        <w:ind w:firstLine="284"/>
        <w:jc w:val="center"/>
        <w:rPr>
          <w:rFonts w:ascii="Arial" w:hAnsi="Arial" w:cs="Arial"/>
          <w:b/>
          <w:bCs/>
          <w:color w:val="C00000"/>
          <w:sz w:val="40"/>
          <w:szCs w:val="40"/>
          <w:lang w:val="en-US"/>
        </w:rPr>
      </w:pPr>
      <w:bookmarkStart w:id="0" w:name="_Hlk192150675"/>
      <w:bookmarkStart w:id="1" w:name="_Hlk192152794"/>
      <w:r>
        <w:rPr>
          <w:rFonts w:ascii="Arial" w:hAnsi="Arial" w:cs="Arial"/>
          <w:b/>
          <w:bCs/>
          <w:noProof/>
          <w:color w:val="C00000"/>
          <w:sz w:val="40"/>
          <w:szCs w:val="40"/>
          <w:lang w:eastAsia="en-IN"/>
        </w:rPr>
        <w:drawing>
          <wp:inline distT="0" distB="0" distL="0" distR="0" wp14:anchorId="40C7D828" wp14:editId="713F06F5">
            <wp:extent cx="5746750" cy="1173480"/>
            <wp:effectExtent l="0" t="0" r="6350" b="7620"/>
            <wp:docPr id="33951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2510" name="Picture 339512510"/>
                    <pic:cNvPicPr/>
                  </pic:nvPicPr>
                  <pic:blipFill>
                    <a:blip r:embed="rId8">
                      <a:extLst>
                        <a:ext uri="{28A0092B-C50C-407E-A947-70E740481C1C}">
                          <a14:useLocalDpi xmlns:a14="http://schemas.microsoft.com/office/drawing/2010/main" val="0"/>
                        </a:ext>
                      </a:extLst>
                    </a:blip>
                    <a:stretch>
                      <a:fillRect/>
                    </a:stretch>
                  </pic:blipFill>
                  <pic:spPr>
                    <a:xfrm>
                      <a:off x="0" y="0"/>
                      <a:ext cx="5746750" cy="1173480"/>
                    </a:xfrm>
                    <a:prstGeom prst="rect">
                      <a:avLst/>
                    </a:prstGeom>
                  </pic:spPr>
                </pic:pic>
              </a:graphicData>
            </a:graphic>
          </wp:inline>
        </w:drawing>
      </w:r>
    </w:p>
    <w:p w14:paraId="17453F48" w14:textId="7958DD86" w:rsidR="00214ABB" w:rsidRDefault="00087C81" w:rsidP="001136AE">
      <w:pPr>
        <w:spacing w:after="0" w:line="240" w:lineRule="auto"/>
        <w:ind w:firstLine="284"/>
        <w:jc w:val="center"/>
        <w:rPr>
          <w:rFonts w:ascii="Arial" w:hAnsi="Arial" w:cs="Arial"/>
          <w:b/>
          <w:bCs/>
          <w:color w:val="C00000"/>
          <w:sz w:val="40"/>
          <w:szCs w:val="40"/>
          <w:lang w:val="en-US"/>
        </w:rPr>
      </w:pPr>
      <w:r>
        <w:rPr>
          <w:rFonts w:ascii="Arial" w:hAnsi="Arial" w:cs="Arial"/>
          <w:b/>
          <w:bCs/>
          <w:noProof/>
          <w:color w:val="C00000"/>
          <w:sz w:val="40"/>
          <w:szCs w:val="40"/>
          <w:lang w:eastAsia="en-IN"/>
        </w:rPr>
        <mc:AlternateContent>
          <mc:Choice Requires="wps">
            <w:drawing>
              <wp:anchor distT="0" distB="0" distL="114300" distR="114300" simplePos="0" relativeHeight="251659264" behindDoc="0" locked="0" layoutInCell="1" allowOverlap="1" wp14:anchorId="6AC62B43" wp14:editId="1ED601EE">
                <wp:simplePos x="0" y="0"/>
                <wp:positionH relativeFrom="column">
                  <wp:posOffset>-76835</wp:posOffset>
                </wp:positionH>
                <wp:positionV relativeFrom="paragraph">
                  <wp:posOffset>95250</wp:posOffset>
                </wp:positionV>
                <wp:extent cx="6222365" cy="0"/>
                <wp:effectExtent l="0" t="0" r="0" b="0"/>
                <wp:wrapNone/>
                <wp:docPr id="1050439456" name="Straight Connector 2"/>
                <wp:cNvGraphicFramePr/>
                <a:graphic xmlns:a="http://schemas.openxmlformats.org/drawingml/2006/main">
                  <a:graphicData uri="http://schemas.microsoft.com/office/word/2010/wordprocessingShape">
                    <wps:wsp>
                      <wps:cNvCnPr/>
                      <wps:spPr>
                        <a:xfrm>
                          <a:off x="0" y="0"/>
                          <a:ext cx="622236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9381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7.5pt" to="483.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" strokecolor="black [3200]" strokeweight="1.5pt">
                <v:stroke joinstyle="miter"/>
              </v:line>
            </w:pict>
          </mc:Fallback>
        </mc:AlternateContent>
      </w:r>
    </w:p>
    <w:p w14:paraId="2D0BA4CD" w14:textId="7EDA4991" w:rsidR="00B71BB3"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SOFTWARE REQUIREMENTS</w:t>
      </w:r>
    </w:p>
    <w:p w14:paraId="38D93C7E" w14:textId="73F8BBD1" w:rsidR="007529B0"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SPECIFICATION</w:t>
      </w:r>
      <w:r w:rsidR="005D1648" w:rsidRPr="00F9547B">
        <w:rPr>
          <w:rFonts w:ascii="Arial" w:hAnsi="Arial" w:cs="Arial"/>
          <w:b/>
          <w:bCs/>
          <w:color w:val="00B0F0"/>
          <w:sz w:val="40"/>
          <w:szCs w:val="40"/>
          <w:lang w:val="en-US"/>
        </w:rPr>
        <w:t xml:space="preserve"> </w:t>
      </w:r>
      <w:r w:rsidRPr="00F9547B">
        <w:rPr>
          <w:rFonts w:ascii="Arial" w:hAnsi="Arial" w:cs="Arial"/>
          <w:b/>
          <w:bCs/>
          <w:color w:val="00B0F0"/>
          <w:sz w:val="40"/>
          <w:szCs w:val="40"/>
          <w:lang w:val="en-US"/>
        </w:rPr>
        <w:t>(SRS)</w:t>
      </w:r>
    </w:p>
    <w:p w14:paraId="756265EE" w14:textId="4072B193" w:rsidR="007529B0" w:rsidRPr="00C1266A" w:rsidRDefault="007529B0" w:rsidP="00E2792A">
      <w:pPr>
        <w:spacing w:after="0" w:line="240" w:lineRule="auto"/>
        <w:ind w:firstLine="284"/>
        <w:jc w:val="center"/>
        <w:rPr>
          <w:rFonts w:ascii="Arial" w:hAnsi="Arial" w:cs="Arial"/>
          <w:b/>
          <w:bCs/>
          <w:iCs/>
          <w:color w:val="1F3864" w:themeColor="accent1" w:themeShade="80"/>
          <w:sz w:val="28"/>
          <w:szCs w:val="40"/>
          <w:lang w:val="en-US"/>
        </w:rPr>
      </w:pPr>
      <w:r w:rsidRPr="00C1266A">
        <w:rPr>
          <w:rFonts w:ascii="Arial" w:hAnsi="Arial" w:cs="Arial"/>
          <w:b/>
          <w:bCs/>
          <w:iCs/>
          <w:color w:val="1F3864" w:themeColor="accent1" w:themeShade="80"/>
          <w:sz w:val="28"/>
          <w:szCs w:val="40"/>
          <w:lang w:val="en-US"/>
        </w:rPr>
        <w:t>f</w:t>
      </w:r>
      <w:r w:rsidR="00B71BB3" w:rsidRPr="00C1266A">
        <w:rPr>
          <w:rFonts w:ascii="Arial" w:hAnsi="Arial" w:cs="Arial"/>
          <w:b/>
          <w:bCs/>
          <w:iCs/>
          <w:color w:val="1F3864" w:themeColor="accent1" w:themeShade="80"/>
          <w:sz w:val="28"/>
          <w:szCs w:val="40"/>
          <w:lang w:val="en-US"/>
        </w:rPr>
        <w:t>or</w:t>
      </w:r>
    </w:p>
    <w:p w14:paraId="52339E5B" w14:textId="61D14780" w:rsidR="00744ECD" w:rsidRPr="00611077" w:rsidRDefault="001540C5" w:rsidP="005D4445">
      <w:pPr>
        <w:pStyle w:val="ByLine"/>
        <w:spacing w:before="120" w:after="500"/>
        <w:jc w:val="center"/>
        <w:rPr>
          <w:color w:val="0D0D0D"/>
          <w:sz w:val="40"/>
          <w:szCs w:val="40"/>
        </w:rPr>
      </w:pPr>
      <w:r w:rsidRPr="001540C5">
        <w:t xml:space="preserve"> </w:t>
      </w:r>
      <w:r w:rsidR="00611077" w:rsidRPr="00611077">
        <w:rPr>
          <w:color w:val="0D0D0D"/>
          <w:sz w:val="40"/>
          <w:szCs w:val="40"/>
          <w:lang w:val="en-US"/>
        </w:rPr>
        <w:t>Memora: Document-Aware AI for Goal-Centric Personal Assistance and Customized Task Scheduling</w:t>
      </w:r>
    </w:p>
    <w:p w14:paraId="0D1A07D5" w14:textId="77777777" w:rsidR="00B71BB3" w:rsidRDefault="00B71BB3" w:rsidP="00611077">
      <w:pPr>
        <w:pStyle w:val="ByLine"/>
        <w:spacing w:before="0" w:after="0"/>
        <w:jc w:val="center"/>
        <w:rPr>
          <w:sz w:val="32"/>
          <w:szCs w:val="32"/>
        </w:rPr>
      </w:pPr>
      <w:r>
        <w:rPr>
          <w:color w:val="1F3864"/>
        </w:rPr>
        <w:t>Version 1.0</w:t>
      </w:r>
    </w:p>
    <w:p w14:paraId="3AAB370B" w14:textId="77777777" w:rsidR="00B71BB3" w:rsidRDefault="00B71BB3" w:rsidP="00E2792A">
      <w:pPr>
        <w:pStyle w:val="ByLine"/>
        <w:spacing w:before="0" w:after="0"/>
        <w:jc w:val="center"/>
        <w:rPr>
          <w:sz w:val="32"/>
          <w:szCs w:val="32"/>
        </w:rPr>
      </w:pPr>
      <w:r>
        <w:rPr>
          <w:sz w:val="32"/>
          <w:szCs w:val="32"/>
        </w:rPr>
        <w:t>Prepared by</w:t>
      </w:r>
    </w:p>
    <w:p w14:paraId="33D2CE7E" w14:textId="77777777" w:rsidR="00E2792A" w:rsidRDefault="00E2792A" w:rsidP="00B71BB3">
      <w:pPr>
        <w:pStyle w:val="ByLine"/>
        <w:spacing w:before="0" w:after="0"/>
        <w:jc w:val="center"/>
        <w:rPr>
          <w:sz w:val="32"/>
          <w:szCs w:val="32"/>
        </w:rPr>
      </w:pPr>
    </w:p>
    <w:tbl>
      <w:tblPr>
        <w:tblW w:w="9581" w:type="dxa"/>
        <w:tblInd w:w="-5" w:type="dxa"/>
        <w:tblLayout w:type="fixed"/>
        <w:tblLook w:val="04A0" w:firstRow="1" w:lastRow="0" w:firstColumn="1" w:lastColumn="0" w:noHBand="0" w:noVBand="1"/>
      </w:tblPr>
      <w:tblGrid>
        <w:gridCol w:w="1102"/>
        <w:gridCol w:w="2694"/>
        <w:gridCol w:w="5785"/>
      </w:tblGrid>
      <w:tr w:rsidR="00432F7D" w14:paraId="0316DE63" w14:textId="77777777" w:rsidTr="00611077">
        <w:trPr>
          <w:trHeight w:val="421"/>
        </w:trPr>
        <w:tc>
          <w:tcPr>
            <w:tcW w:w="1102" w:type="dxa"/>
            <w:tcBorders>
              <w:top w:val="single" w:sz="4" w:space="0" w:color="BFBFBF"/>
              <w:left w:val="single" w:sz="4" w:space="0" w:color="BFBFBF"/>
              <w:bottom w:val="single" w:sz="4" w:space="0" w:color="BFBFBF"/>
              <w:right w:val="single" w:sz="4" w:space="0" w:color="BFBFBF"/>
            </w:tcBorders>
            <w:vAlign w:val="center"/>
          </w:tcPr>
          <w:p w14:paraId="7C651288" w14:textId="77777777" w:rsidR="00432F7D" w:rsidRDefault="00432F7D" w:rsidP="001378B1">
            <w:pPr>
              <w:pStyle w:val="ByLine"/>
              <w:spacing w:before="0" w:after="0"/>
              <w:jc w:val="center"/>
            </w:pPr>
            <w:r>
              <w:rPr>
                <w:color w:val="C00000"/>
                <w:sz w:val="24"/>
                <w:szCs w:val="24"/>
              </w:rPr>
              <w:t>S. No</w:t>
            </w:r>
          </w:p>
        </w:tc>
        <w:tc>
          <w:tcPr>
            <w:tcW w:w="2694" w:type="dxa"/>
            <w:tcBorders>
              <w:top w:val="single" w:sz="4" w:space="0" w:color="BFBFBF"/>
              <w:left w:val="nil"/>
              <w:bottom w:val="single" w:sz="4" w:space="0" w:color="BFBFBF"/>
              <w:right w:val="single" w:sz="4" w:space="0" w:color="BFBFBF"/>
            </w:tcBorders>
            <w:vAlign w:val="center"/>
          </w:tcPr>
          <w:p w14:paraId="4C84E8C3" w14:textId="0D19B337" w:rsidR="00432F7D" w:rsidRDefault="00432F7D" w:rsidP="00432F7D">
            <w:pPr>
              <w:pStyle w:val="ByLine"/>
              <w:spacing w:before="0" w:after="0"/>
              <w:jc w:val="center"/>
            </w:pPr>
            <w:r>
              <w:rPr>
                <w:color w:val="C00000"/>
                <w:sz w:val="24"/>
                <w:szCs w:val="24"/>
              </w:rPr>
              <w:t>Roll Number</w:t>
            </w:r>
          </w:p>
        </w:tc>
        <w:tc>
          <w:tcPr>
            <w:tcW w:w="5785" w:type="dxa"/>
            <w:tcBorders>
              <w:top w:val="single" w:sz="4" w:space="0" w:color="BFBFBF"/>
              <w:left w:val="nil"/>
              <w:bottom w:val="single" w:sz="4" w:space="0" w:color="BFBFBF"/>
              <w:right w:val="single" w:sz="4" w:space="0" w:color="BFBFBF"/>
            </w:tcBorders>
            <w:vAlign w:val="center"/>
          </w:tcPr>
          <w:p w14:paraId="21E25656" w14:textId="27139309" w:rsidR="00432F7D" w:rsidRDefault="00432F7D" w:rsidP="001378B1">
            <w:pPr>
              <w:pStyle w:val="ByLine"/>
              <w:spacing w:before="0" w:after="0"/>
              <w:jc w:val="center"/>
            </w:pPr>
            <w:r w:rsidRPr="00432F7D">
              <w:rPr>
                <w:color w:val="C00000"/>
                <w:sz w:val="24"/>
                <w:szCs w:val="24"/>
              </w:rPr>
              <w:t>Student Name</w:t>
            </w:r>
          </w:p>
        </w:tc>
      </w:tr>
      <w:tr w:rsidR="00432F7D" w14:paraId="630CFFD0" w14:textId="77777777" w:rsidTr="00611077">
        <w:trPr>
          <w:trHeight w:val="454"/>
        </w:trPr>
        <w:tc>
          <w:tcPr>
            <w:tcW w:w="1102" w:type="dxa"/>
            <w:tcBorders>
              <w:top w:val="single" w:sz="4" w:space="0" w:color="BFBFBF"/>
              <w:left w:val="single" w:sz="4" w:space="0" w:color="BFBFBF"/>
              <w:bottom w:val="single" w:sz="4" w:space="0" w:color="BFBFBF"/>
              <w:right w:val="single" w:sz="4" w:space="0" w:color="BFBFBF"/>
            </w:tcBorders>
            <w:vAlign w:val="center"/>
          </w:tcPr>
          <w:p w14:paraId="1F5E37D6" w14:textId="77777777" w:rsidR="00432F7D" w:rsidRDefault="00432F7D" w:rsidP="001378B1">
            <w:pPr>
              <w:pStyle w:val="ByLine"/>
              <w:spacing w:before="0" w:after="0"/>
              <w:jc w:val="center"/>
            </w:pPr>
            <w:r>
              <w:rPr>
                <w:color w:val="0D0D0D"/>
                <w:sz w:val="24"/>
                <w:szCs w:val="24"/>
              </w:rPr>
              <w:t>1.</w:t>
            </w:r>
          </w:p>
        </w:tc>
        <w:tc>
          <w:tcPr>
            <w:tcW w:w="2694" w:type="dxa"/>
            <w:tcBorders>
              <w:top w:val="single" w:sz="4" w:space="0" w:color="BFBFBF"/>
              <w:left w:val="nil"/>
              <w:bottom w:val="single" w:sz="4" w:space="0" w:color="BFBFBF"/>
              <w:right w:val="single" w:sz="4" w:space="0" w:color="BFBFBF"/>
            </w:tcBorders>
            <w:vAlign w:val="center"/>
          </w:tcPr>
          <w:p w14:paraId="7C90C53D" w14:textId="2959E453" w:rsidR="00432F7D" w:rsidRDefault="00744ECD" w:rsidP="001378B1">
            <w:pPr>
              <w:pStyle w:val="ByLine"/>
              <w:spacing w:before="0" w:after="0"/>
              <w:jc w:val="left"/>
            </w:pPr>
            <w:r>
              <w:t>22N31A66</w:t>
            </w:r>
            <w:r w:rsidR="00D02D7A">
              <w:t>48</w:t>
            </w:r>
          </w:p>
        </w:tc>
        <w:tc>
          <w:tcPr>
            <w:tcW w:w="5785" w:type="dxa"/>
            <w:tcBorders>
              <w:top w:val="single" w:sz="4" w:space="0" w:color="BFBFBF"/>
              <w:left w:val="nil"/>
              <w:bottom w:val="single" w:sz="4" w:space="0" w:color="BFBFBF"/>
              <w:right w:val="single" w:sz="4" w:space="0" w:color="BFBFBF"/>
            </w:tcBorders>
            <w:vAlign w:val="center"/>
          </w:tcPr>
          <w:p w14:paraId="58EBA45A" w14:textId="16B42F00" w:rsidR="00432F7D" w:rsidRDefault="00D065D2" w:rsidP="00D065D2">
            <w:pPr>
              <w:pStyle w:val="ByLine"/>
              <w:spacing w:before="0" w:after="0"/>
              <w:jc w:val="center"/>
            </w:pPr>
            <w:r>
              <w:t>DURISHETTY ANIRUDH</w:t>
            </w:r>
          </w:p>
        </w:tc>
      </w:tr>
      <w:tr w:rsidR="00432F7D" w14:paraId="784BD456" w14:textId="77777777" w:rsidTr="00611077">
        <w:trPr>
          <w:trHeight w:val="454"/>
        </w:trPr>
        <w:tc>
          <w:tcPr>
            <w:tcW w:w="1102" w:type="dxa"/>
            <w:tcBorders>
              <w:top w:val="single" w:sz="4" w:space="0" w:color="BFBFBF"/>
              <w:left w:val="single" w:sz="4" w:space="0" w:color="BFBFBF"/>
              <w:bottom w:val="single" w:sz="4" w:space="0" w:color="BFBFBF"/>
              <w:right w:val="single" w:sz="4" w:space="0" w:color="BFBFBF"/>
            </w:tcBorders>
            <w:vAlign w:val="center"/>
          </w:tcPr>
          <w:p w14:paraId="04BEB6B7" w14:textId="77777777" w:rsidR="00432F7D" w:rsidRDefault="00432F7D" w:rsidP="001378B1">
            <w:pPr>
              <w:pStyle w:val="ByLine"/>
              <w:spacing w:before="0" w:after="0"/>
              <w:jc w:val="center"/>
            </w:pPr>
            <w:r>
              <w:rPr>
                <w:color w:val="0D0D0D"/>
                <w:sz w:val="24"/>
                <w:szCs w:val="24"/>
              </w:rPr>
              <w:t>2.</w:t>
            </w:r>
          </w:p>
        </w:tc>
        <w:tc>
          <w:tcPr>
            <w:tcW w:w="2694" w:type="dxa"/>
            <w:tcBorders>
              <w:top w:val="single" w:sz="4" w:space="0" w:color="BFBFBF"/>
              <w:left w:val="nil"/>
              <w:bottom w:val="single" w:sz="4" w:space="0" w:color="BFBFBF"/>
              <w:right w:val="single" w:sz="4" w:space="0" w:color="BFBFBF"/>
            </w:tcBorders>
            <w:vAlign w:val="center"/>
          </w:tcPr>
          <w:p w14:paraId="23745064" w14:textId="214F16EB" w:rsidR="00432F7D" w:rsidRDefault="00744ECD" w:rsidP="001378B1">
            <w:pPr>
              <w:pStyle w:val="ByLine"/>
              <w:spacing w:before="0" w:after="0"/>
              <w:jc w:val="left"/>
            </w:pPr>
            <w:r>
              <w:t>22N31A66</w:t>
            </w:r>
            <w:r w:rsidR="00D3510C">
              <w:t>1</w:t>
            </w:r>
            <w:r w:rsidR="00D02D7A">
              <w:t>1</w:t>
            </w:r>
          </w:p>
        </w:tc>
        <w:tc>
          <w:tcPr>
            <w:tcW w:w="5785" w:type="dxa"/>
            <w:tcBorders>
              <w:top w:val="single" w:sz="4" w:space="0" w:color="BFBFBF"/>
              <w:left w:val="nil"/>
              <w:bottom w:val="single" w:sz="4" w:space="0" w:color="BFBFBF"/>
              <w:right w:val="single" w:sz="4" w:space="0" w:color="BFBFBF"/>
            </w:tcBorders>
            <w:vAlign w:val="center"/>
          </w:tcPr>
          <w:p w14:paraId="403CD1DD" w14:textId="4DEE53EC" w:rsidR="00432F7D" w:rsidRDefault="00D065D2" w:rsidP="00D065D2">
            <w:pPr>
              <w:pStyle w:val="ByLine"/>
              <w:spacing w:before="0" w:after="0"/>
              <w:jc w:val="center"/>
            </w:pPr>
            <w:r>
              <w:rPr>
                <w:noProof/>
              </w:rPr>
              <w:t>ARELLI KARTHIKEYA</w:t>
            </w:r>
          </w:p>
        </w:tc>
      </w:tr>
      <w:tr w:rsidR="00432F7D" w14:paraId="234A9EF4" w14:textId="77777777" w:rsidTr="00611077">
        <w:trPr>
          <w:trHeight w:val="454"/>
        </w:trPr>
        <w:tc>
          <w:tcPr>
            <w:tcW w:w="1102" w:type="dxa"/>
            <w:tcBorders>
              <w:top w:val="single" w:sz="4" w:space="0" w:color="BFBFBF"/>
              <w:left w:val="single" w:sz="4" w:space="0" w:color="BFBFBF"/>
              <w:bottom w:val="single" w:sz="4" w:space="0" w:color="BFBFBF"/>
              <w:right w:val="single" w:sz="4" w:space="0" w:color="BFBFBF"/>
            </w:tcBorders>
            <w:vAlign w:val="center"/>
          </w:tcPr>
          <w:p w14:paraId="101DEB45" w14:textId="77777777" w:rsidR="00432F7D" w:rsidRDefault="00432F7D" w:rsidP="001378B1">
            <w:pPr>
              <w:pStyle w:val="ByLine"/>
              <w:spacing w:before="0" w:after="0"/>
              <w:jc w:val="center"/>
            </w:pPr>
            <w:r>
              <w:rPr>
                <w:color w:val="0D0D0D"/>
                <w:sz w:val="24"/>
                <w:szCs w:val="24"/>
              </w:rPr>
              <w:t>3.</w:t>
            </w:r>
          </w:p>
        </w:tc>
        <w:tc>
          <w:tcPr>
            <w:tcW w:w="2694" w:type="dxa"/>
            <w:tcBorders>
              <w:top w:val="single" w:sz="4" w:space="0" w:color="BFBFBF"/>
              <w:left w:val="nil"/>
              <w:bottom w:val="single" w:sz="4" w:space="0" w:color="BFBFBF"/>
              <w:right w:val="single" w:sz="4" w:space="0" w:color="BFBFBF"/>
            </w:tcBorders>
            <w:vAlign w:val="center"/>
          </w:tcPr>
          <w:p w14:paraId="66D76BA3" w14:textId="3494C51C" w:rsidR="00432F7D" w:rsidRDefault="00744ECD" w:rsidP="001378B1">
            <w:pPr>
              <w:pStyle w:val="ByLine"/>
              <w:spacing w:before="0" w:after="0"/>
              <w:jc w:val="left"/>
            </w:pPr>
            <w:r>
              <w:t>22N31A66</w:t>
            </w:r>
            <w:r w:rsidR="00D02D7A">
              <w:t>31</w:t>
            </w:r>
          </w:p>
        </w:tc>
        <w:tc>
          <w:tcPr>
            <w:tcW w:w="5785" w:type="dxa"/>
            <w:tcBorders>
              <w:top w:val="single" w:sz="4" w:space="0" w:color="BFBFBF"/>
              <w:left w:val="nil"/>
              <w:bottom w:val="single" w:sz="4" w:space="0" w:color="BFBFBF"/>
              <w:right w:val="single" w:sz="4" w:space="0" w:color="BFBFBF"/>
            </w:tcBorders>
            <w:vAlign w:val="center"/>
          </w:tcPr>
          <w:p w14:paraId="7149478B" w14:textId="703E3530" w:rsidR="00432F7D" w:rsidRDefault="00D065D2" w:rsidP="00D065D2">
            <w:pPr>
              <w:pStyle w:val="ByLine"/>
              <w:spacing w:before="0" w:after="0"/>
              <w:jc w:val="center"/>
            </w:pPr>
            <w:r>
              <w:t>RAGHIVARDHAN BONJURI</w:t>
            </w:r>
          </w:p>
        </w:tc>
      </w:tr>
    </w:tbl>
    <w:p w14:paraId="54543610" w14:textId="77777777" w:rsidR="00E2792A" w:rsidRDefault="00E2792A" w:rsidP="00E2792A">
      <w:pPr>
        <w:pStyle w:val="ByLine"/>
        <w:spacing w:before="120" w:after="0"/>
        <w:jc w:val="left"/>
        <w:rPr>
          <w:sz w:val="22"/>
        </w:rPr>
      </w:pPr>
    </w:p>
    <w:p w14:paraId="006D9961" w14:textId="77777777" w:rsidR="00611077" w:rsidRPr="00B204A6" w:rsidRDefault="00611077" w:rsidP="00E2792A">
      <w:pPr>
        <w:pStyle w:val="ByLine"/>
        <w:spacing w:before="120" w:after="0"/>
        <w:jc w:val="left"/>
        <w:rPr>
          <w:sz w:val="22"/>
        </w:rPr>
      </w:pPr>
    </w:p>
    <w:tbl>
      <w:tblPr>
        <w:tblW w:w="9639" w:type="dxa"/>
        <w:tblInd w:w="-5" w:type="dxa"/>
        <w:tblLayout w:type="fixed"/>
        <w:tblLook w:val="0000" w:firstRow="0" w:lastRow="0" w:firstColumn="0" w:lastColumn="0" w:noHBand="0" w:noVBand="0"/>
      </w:tblPr>
      <w:tblGrid>
        <w:gridCol w:w="2895"/>
        <w:gridCol w:w="6744"/>
      </w:tblGrid>
      <w:tr w:rsidR="00E2792A" w:rsidRPr="00B204A6" w14:paraId="5C252259"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3DAAD52F" w14:textId="77777777" w:rsidR="00E2792A" w:rsidRPr="00B204A6" w:rsidRDefault="00E2792A" w:rsidP="00B73FC4">
            <w:pPr>
              <w:pStyle w:val="ByLine"/>
              <w:spacing w:before="120" w:after="0"/>
              <w:jc w:val="left"/>
            </w:pPr>
            <w:r w:rsidRPr="00B204A6">
              <w:t>Supervisor:</w:t>
            </w:r>
          </w:p>
        </w:tc>
        <w:tc>
          <w:tcPr>
            <w:tcW w:w="6744" w:type="dxa"/>
            <w:tcBorders>
              <w:top w:val="single" w:sz="4" w:space="0" w:color="BFBFBF"/>
              <w:left w:val="single" w:sz="4" w:space="0" w:color="BFBFBF"/>
              <w:bottom w:val="single" w:sz="4" w:space="0" w:color="BFBFBF"/>
              <w:right w:val="single" w:sz="4" w:space="0" w:color="BFBFBF"/>
            </w:tcBorders>
            <w:vAlign w:val="center"/>
          </w:tcPr>
          <w:p w14:paraId="5DC14FF4" w14:textId="2B6ABA61" w:rsidR="00E2792A" w:rsidRPr="00B204A6" w:rsidRDefault="00AF531B" w:rsidP="00B73FC4">
            <w:pPr>
              <w:pStyle w:val="ByLine"/>
              <w:spacing w:before="120" w:after="0"/>
              <w:jc w:val="left"/>
            </w:pPr>
            <w:r w:rsidRPr="00AF531B">
              <w:t xml:space="preserve">Mr. </w:t>
            </w:r>
            <w:r w:rsidR="00093E3D">
              <w:t>TALLURI HARIBABU</w:t>
            </w:r>
          </w:p>
        </w:tc>
      </w:tr>
      <w:tr w:rsidR="00E2792A" w:rsidRPr="00B204A6" w14:paraId="08B04430"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17A3A0F4" w14:textId="77777777" w:rsidR="00E2792A" w:rsidRPr="00B204A6" w:rsidRDefault="00E2792A" w:rsidP="00B73FC4">
            <w:pPr>
              <w:pStyle w:val="ByLine"/>
              <w:spacing w:before="120" w:after="0"/>
              <w:jc w:val="left"/>
            </w:pPr>
            <w:r w:rsidRPr="00B204A6">
              <w:t>Designation:</w:t>
            </w:r>
          </w:p>
        </w:tc>
        <w:tc>
          <w:tcPr>
            <w:tcW w:w="6744" w:type="dxa"/>
            <w:tcBorders>
              <w:top w:val="single" w:sz="4" w:space="0" w:color="BFBFBF"/>
              <w:left w:val="single" w:sz="4" w:space="0" w:color="BFBFBF"/>
              <w:bottom w:val="single" w:sz="4" w:space="0" w:color="BFBFBF"/>
              <w:right w:val="single" w:sz="4" w:space="0" w:color="BFBFBF"/>
            </w:tcBorders>
            <w:vAlign w:val="center"/>
          </w:tcPr>
          <w:p w14:paraId="7B626456" w14:textId="63827E69" w:rsidR="00E2792A" w:rsidRPr="00B204A6" w:rsidRDefault="00757E9F" w:rsidP="00B73FC4">
            <w:pPr>
              <w:pStyle w:val="ByLine"/>
              <w:spacing w:before="120" w:after="0"/>
              <w:jc w:val="left"/>
            </w:pPr>
            <w:r>
              <w:t>ASSISTANT PROFESSOR</w:t>
            </w:r>
          </w:p>
        </w:tc>
      </w:tr>
      <w:tr w:rsidR="00E2792A" w:rsidRPr="00B204A6" w14:paraId="56D90D30"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6D348C2C" w14:textId="77777777" w:rsidR="00E2792A" w:rsidRPr="00B204A6" w:rsidRDefault="00E2792A" w:rsidP="00B73FC4">
            <w:pPr>
              <w:pStyle w:val="ByLine"/>
              <w:spacing w:before="120" w:after="0"/>
              <w:jc w:val="left"/>
            </w:pPr>
            <w:r w:rsidRPr="00B204A6">
              <w:t>Department:</w:t>
            </w:r>
          </w:p>
        </w:tc>
        <w:tc>
          <w:tcPr>
            <w:tcW w:w="6744" w:type="dxa"/>
            <w:tcBorders>
              <w:top w:val="single" w:sz="4" w:space="0" w:color="BFBFBF"/>
              <w:left w:val="single" w:sz="4" w:space="0" w:color="BFBFBF"/>
              <w:bottom w:val="single" w:sz="4" w:space="0" w:color="BFBFBF"/>
              <w:right w:val="single" w:sz="4" w:space="0" w:color="BFBFBF"/>
            </w:tcBorders>
            <w:vAlign w:val="center"/>
          </w:tcPr>
          <w:p w14:paraId="13F270AB" w14:textId="291749F5" w:rsidR="00E2792A" w:rsidRPr="00B204A6" w:rsidRDefault="00757E9F" w:rsidP="00B73FC4">
            <w:pPr>
              <w:pStyle w:val="ByLine"/>
              <w:spacing w:before="120" w:after="0"/>
              <w:jc w:val="left"/>
            </w:pPr>
            <w:r>
              <w:t>COMPUTATIONAL INTELLIGENCE</w:t>
            </w:r>
          </w:p>
        </w:tc>
      </w:tr>
      <w:tr w:rsidR="00E2792A" w:rsidRPr="00B204A6" w14:paraId="5C7CEF8B"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5FDBC5B3" w14:textId="77777777" w:rsidR="00E2792A" w:rsidRPr="00B204A6" w:rsidRDefault="00E2792A" w:rsidP="00B73FC4">
            <w:pPr>
              <w:pStyle w:val="ByLine"/>
              <w:spacing w:before="120" w:after="0"/>
              <w:jc w:val="left"/>
            </w:pPr>
            <w:r w:rsidRPr="00B204A6">
              <w:t>Batch ID:</w:t>
            </w:r>
          </w:p>
        </w:tc>
        <w:tc>
          <w:tcPr>
            <w:tcW w:w="6744" w:type="dxa"/>
            <w:tcBorders>
              <w:top w:val="single" w:sz="4" w:space="0" w:color="BFBFBF"/>
              <w:left w:val="single" w:sz="4" w:space="0" w:color="BFBFBF"/>
              <w:bottom w:val="single" w:sz="4" w:space="0" w:color="BFBFBF"/>
              <w:right w:val="single" w:sz="4" w:space="0" w:color="BFBFBF"/>
            </w:tcBorders>
            <w:vAlign w:val="center"/>
          </w:tcPr>
          <w:p w14:paraId="0D3C4703" w14:textId="3CA8425F" w:rsidR="00E2792A" w:rsidRPr="00B204A6" w:rsidRDefault="00BC2E26" w:rsidP="00B73FC4">
            <w:pPr>
              <w:pStyle w:val="ByLine"/>
              <w:spacing w:before="120" w:after="0"/>
              <w:jc w:val="left"/>
            </w:pPr>
            <w:r w:rsidRPr="00BC2E26">
              <w:t>22CSM</w:t>
            </w:r>
            <w:r w:rsidR="009C0713">
              <w:t>M</w:t>
            </w:r>
            <w:r w:rsidRPr="00BC2E26">
              <w:t>P1</w:t>
            </w:r>
            <w:r w:rsidR="009C0713">
              <w:t>4</w:t>
            </w:r>
          </w:p>
        </w:tc>
      </w:tr>
      <w:tr w:rsidR="00E2792A" w:rsidRPr="00B204A6" w14:paraId="4ECDC5F5" w14:textId="77777777" w:rsidTr="00E2792A">
        <w:tc>
          <w:tcPr>
            <w:tcW w:w="2895" w:type="dxa"/>
            <w:tcBorders>
              <w:top w:val="single" w:sz="4" w:space="0" w:color="BFBFBF"/>
              <w:left w:val="single" w:sz="4" w:space="0" w:color="BFBFBF"/>
              <w:bottom w:val="single" w:sz="4" w:space="0" w:color="BFBFBF"/>
              <w:right w:val="single" w:sz="4" w:space="0" w:color="BFBFBF"/>
            </w:tcBorders>
          </w:tcPr>
          <w:p w14:paraId="3FFE7CD7" w14:textId="77777777" w:rsidR="00E2792A" w:rsidRPr="00B204A6" w:rsidRDefault="00E2792A" w:rsidP="00B73FC4">
            <w:pPr>
              <w:pStyle w:val="ByLine"/>
              <w:spacing w:before="120" w:after="0"/>
              <w:jc w:val="left"/>
            </w:pPr>
            <w:r w:rsidRPr="00B204A6">
              <w:t>Date:</w:t>
            </w:r>
          </w:p>
        </w:tc>
        <w:tc>
          <w:tcPr>
            <w:tcW w:w="6744" w:type="dxa"/>
            <w:tcBorders>
              <w:top w:val="single" w:sz="4" w:space="0" w:color="BFBFBF"/>
              <w:left w:val="single" w:sz="4" w:space="0" w:color="BFBFBF"/>
              <w:bottom w:val="single" w:sz="4" w:space="0" w:color="BFBFBF"/>
              <w:right w:val="single" w:sz="4" w:space="0" w:color="BFBFBF"/>
            </w:tcBorders>
          </w:tcPr>
          <w:p w14:paraId="210819AD" w14:textId="368B75B6" w:rsidR="00E2792A" w:rsidRPr="00B204A6" w:rsidRDefault="00806B21" w:rsidP="00B73FC4">
            <w:pPr>
              <w:pStyle w:val="ByLine"/>
              <w:snapToGrid w:val="0"/>
              <w:spacing w:before="120" w:after="0"/>
              <w:jc w:val="left"/>
              <w:rPr>
                <w:sz w:val="22"/>
              </w:rPr>
            </w:pPr>
            <w:r>
              <w:rPr>
                <w:sz w:val="22"/>
              </w:rPr>
              <w:t>20/09/2025</w:t>
            </w:r>
          </w:p>
        </w:tc>
      </w:tr>
      <w:tr w:rsidR="00E2792A" w:rsidRPr="00B204A6" w14:paraId="49712B3C"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4730261D" w14:textId="77777777" w:rsidR="00E2792A" w:rsidRPr="00B204A6" w:rsidRDefault="00E2792A" w:rsidP="00B73FC4">
            <w:pPr>
              <w:pStyle w:val="ByLine"/>
              <w:spacing w:before="0" w:after="0"/>
              <w:jc w:val="left"/>
            </w:pPr>
            <w:r w:rsidRPr="00B204A6">
              <w:t>Supervisor Sign. &amp; Date</w:t>
            </w:r>
          </w:p>
        </w:tc>
        <w:tc>
          <w:tcPr>
            <w:tcW w:w="6744" w:type="dxa"/>
            <w:tcBorders>
              <w:top w:val="single" w:sz="4" w:space="0" w:color="BFBFBF"/>
              <w:left w:val="single" w:sz="4" w:space="0" w:color="BFBFBF"/>
              <w:bottom w:val="single" w:sz="4" w:space="0" w:color="BFBFBF"/>
              <w:right w:val="single" w:sz="4" w:space="0" w:color="BFBFBF"/>
            </w:tcBorders>
          </w:tcPr>
          <w:p w14:paraId="1D3305C5" w14:textId="77777777" w:rsidR="00E2792A" w:rsidRPr="00B204A6" w:rsidRDefault="00E2792A" w:rsidP="00B73FC4">
            <w:pPr>
              <w:pStyle w:val="ByLine"/>
              <w:snapToGrid w:val="0"/>
              <w:spacing w:before="120" w:after="0"/>
              <w:jc w:val="left"/>
              <w:rPr>
                <w:sz w:val="22"/>
              </w:rPr>
            </w:pPr>
          </w:p>
        </w:tc>
      </w:tr>
    </w:tbl>
    <w:p w14:paraId="4B2BD4B3" w14:textId="31555A7C" w:rsidR="00EE640A" w:rsidRPr="00E2792A" w:rsidRDefault="00B71BB3" w:rsidP="000A77FB">
      <w:pPr>
        <w:spacing w:before="240" w:line="240" w:lineRule="auto"/>
        <w:jc w:val="center"/>
        <w:rPr>
          <w:rFonts w:ascii="Arial Black" w:hAnsi="Arial Black"/>
          <w:b/>
          <w:bCs/>
          <w:color w:val="0070C0"/>
          <w:sz w:val="36"/>
          <w:szCs w:val="36"/>
        </w:rPr>
      </w:pPr>
      <w:r w:rsidRPr="00F9547B">
        <w:rPr>
          <w:rFonts w:ascii="Arial Black" w:hAnsi="Arial Black"/>
          <w:b/>
          <w:bCs/>
          <w:color w:val="0070C0"/>
          <w:sz w:val="36"/>
          <w:szCs w:val="36"/>
        </w:rPr>
        <w:t>Department of Computational Intelligence</w:t>
      </w:r>
    </w:p>
    <w:p w14:paraId="39E3A75F" w14:textId="56E02552" w:rsidR="00087C81" w:rsidRDefault="00B71BB3" w:rsidP="008A2831">
      <w:pPr>
        <w:spacing w:line="240" w:lineRule="auto"/>
        <w:jc w:val="center"/>
      </w:pPr>
      <w:r>
        <w:rPr>
          <w:noProof/>
          <w:lang w:eastAsia="en-IN"/>
        </w:rPr>
        <w:drawing>
          <wp:inline distT="0" distB="0" distL="0" distR="0" wp14:anchorId="78168C4F" wp14:editId="62AA3096">
            <wp:extent cx="871204" cy="893135"/>
            <wp:effectExtent l="0" t="0" r="5715" b="2540"/>
            <wp:docPr id="602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1228" cy="903411"/>
                    </a:xfrm>
                    <a:prstGeom prst="rect">
                      <a:avLst/>
                    </a:prstGeom>
                    <a:noFill/>
                    <a:ln>
                      <a:noFill/>
                    </a:ln>
                  </pic:spPr>
                </pic:pic>
              </a:graphicData>
            </a:graphic>
          </wp:inline>
        </w:drawing>
      </w:r>
    </w:p>
    <w:p w14:paraId="35BAB99F" w14:textId="5FF33F82" w:rsidR="008A2831" w:rsidRPr="00CB3929" w:rsidRDefault="00B71BB3" w:rsidP="00CB3929">
      <w:pPr>
        <w:pStyle w:val="ByLine"/>
        <w:spacing w:before="120"/>
        <w:jc w:val="center"/>
        <w:rPr>
          <w:sz w:val="24"/>
          <w:szCs w:val="24"/>
        </w:rPr>
      </w:pPr>
      <w:r w:rsidRPr="00611077">
        <w:rPr>
          <w:sz w:val="24"/>
          <w:szCs w:val="24"/>
        </w:rPr>
        <w:lastRenderedPageBreak/>
        <w:t xml:space="preserve">Title of the Project: </w:t>
      </w:r>
      <w:r w:rsidR="00005E17" w:rsidRPr="00611077">
        <w:rPr>
          <w:sz w:val="24"/>
          <w:szCs w:val="24"/>
        </w:rPr>
        <w:t>“</w:t>
      </w:r>
      <w:r w:rsidR="00611077" w:rsidRPr="00611077">
        <w:rPr>
          <w:sz w:val="24"/>
          <w:szCs w:val="24"/>
          <w:lang w:val="en-US"/>
        </w:rPr>
        <w:t>Memora: Document-Aware AI for Goal-Centric Personal Assistance and Customized Task Scheduling</w:t>
      </w:r>
      <w:r w:rsidR="00B70088">
        <w:rPr>
          <w:sz w:val="24"/>
          <w:szCs w:val="24"/>
          <w:lang w:val="en-US"/>
        </w:rPr>
        <w:t>”</w:t>
      </w:r>
    </w:p>
    <w:p w14:paraId="5BCFE31D" w14:textId="31D52B1F" w:rsidR="008A2831" w:rsidRPr="005D1648" w:rsidRDefault="008A2831" w:rsidP="00627C26">
      <w:pPr>
        <w:rPr>
          <w:rFonts w:ascii="Arial" w:hAnsi="Arial" w:cs="Arial"/>
          <w:b/>
          <w:bCs/>
          <w:sz w:val="24"/>
          <w:szCs w:val="24"/>
        </w:rPr>
        <w:sectPr w:rsidR="008A2831" w:rsidRPr="005D1648" w:rsidSect="008A2831">
          <w:headerReference w:type="default" r:id="rId10"/>
          <w:footerReference w:type="first" r:id="rId11"/>
          <w:pgSz w:w="11906" w:h="16838"/>
          <w:pgMar w:top="709" w:right="1416" w:bottom="426" w:left="1440" w:header="708" w:footer="708" w:gutter="0"/>
          <w:cols w:space="708"/>
          <w:titlePg/>
          <w:docGrid w:linePitch="360"/>
        </w:sectPr>
      </w:pPr>
    </w:p>
    <w:p w14:paraId="7DAF7EF4" w14:textId="5A75CCBA" w:rsidR="00087C81" w:rsidRPr="00087C81" w:rsidRDefault="00087C81" w:rsidP="00087C81">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t>Content</w:t>
      </w:r>
    </w:p>
    <w:p w14:paraId="7DFCFDEB" w14:textId="77777777" w:rsidR="00F903C1" w:rsidRDefault="00F903C1" w:rsidP="00F903C1">
      <w:pPr>
        <w:pStyle w:val="TOC1"/>
        <w:tabs>
          <w:tab w:val="right" w:leader="dot" w:pos="9350"/>
        </w:tabs>
        <w:rPr>
          <w:rFonts w:ascii="Arial" w:hAnsi="Arial" w:cs="Arial"/>
          <w:lang w:val="en-IN" w:eastAsia="en-IN"/>
        </w:rPr>
      </w:pPr>
    </w:p>
    <w:p w14:paraId="7809EA25" w14:textId="77777777" w:rsidR="00A83AE5" w:rsidRPr="00F9547B" w:rsidRDefault="00A83AE5" w:rsidP="00A83AE5">
      <w:pPr>
        <w:pStyle w:val="TOC1"/>
        <w:tabs>
          <w:tab w:val="right" w:leader="dot" w:pos="9350"/>
        </w:tabs>
        <w:rPr>
          <w:lang w:val="en-IN" w:eastAsia="en-IN"/>
        </w:rPr>
      </w:pPr>
      <w:r w:rsidRPr="00F9547B">
        <w:rPr>
          <w:lang w:val="en-IN" w:eastAsia="en-IN"/>
        </w:rPr>
        <w:t>Contents</w:t>
      </w:r>
      <w:r w:rsidRPr="00F9547B">
        <w:rPr>
          <w:lang w:val="en-IN" w:eastAsia="en-IN"/>
        </w:rPr>
        <w:tab/>
        <w:t>I</w:t>
      </w:r>
      <w:hyperlink w:anchor="__RefHeading___Toc397335649" w:history="1">
        <w:r w:rsidRPr="00F9547B">
          <w:rPr>
            <w:rStyle w:val="IndexLink"/>
            <w:lang w:val="en-IN" w:eastAsia="en-IN"/>
          </w:rPr>
          <w:t>i</w:t>
        </w:r>
      </w:hyperlink>
    </w:p>
    <w:p w14:paraId="2F687C1D" w14:textId="1BE110CA" w:rsidR="00A83AE5" w:rsidRPr="00F9547B" w:rsidRDefault="00A83AE5" w:rsidP="00A83AE5">
      <w:pPr>
        <w:pStyle w:val="TOC1"/>
        <w:tabs>
          <w:tab w:val="right" w:leader="dot" w:pos="9350"/>
        </w:tabs>
        <w:rPr>
          <w:lang w:val="en-IN" w:eastAsia="en-IN"/>
        </w:rPr>
      </w:pPr>
      <w:r w:rsidRPr="00F9547B">
        <w:rPr>
          <w:lang w:val="en-IN" w:eastAsia="en-IN"/>
        </w:rPr>
        <w:t>Revisions</w:t>
      </w:r>
      <w:r w:rsidRPr="00F9547B">
        <w:rPr>
          <w:lang w:val="en-IN" w:eastAsia="en-IN"/>
        </w:rPr>
        <w:tab/>
        <w:t>I</w:t>
      </w:r>
      <w:r w:rsidR="00A966AA">
        <w:t>i</w:t>
      </w:r>
    </w:p>
    <w:p w14:paraId="566E22F3" w14:textId="77777777" w:rsidR="00A83AE5" w:rsidRPr="00F9547B" w:rsidRDefault="00A83AE5" w:rsidP="00A83AE5">
      <w:pPr>
        <w:pStyle w:val="TOC1"/>
        <w:tabs>
          <w:tab w:val="left" w:pos="480"/>
          <w:tab w:val="right" w:leader="dot" w:pos="9350"/>
        </w:tabs>
        <w:rPr>
          <w:lang w:val="en-IN" w:eastAsia="en-IN"/>
        </w:rPr>
      </w:pPr>
      <w:r w:rsidRPr="00F9547B">
        <w:rPr>
          <w:lang w:val="en-IN" w:eastAsia="en-IN"/>
        </w:rPr>
        <w:t>1</w:t>
      </w:r>
      <w:r w:rsidRPr="00F9547B">
        <w:rPr>
          <w:rFonts w:eastAsia="MS Mincho"/>
          <w:b w:val="0"/>
          <w:bCs w:val="0"/>
          <w:caps w:val="0"/>
          <w:sz w:val="24"/>
          <w:szCs w:val="24"/>
          <w:lang w:val="en-US" w:eastAsia="en-IN" w:bidi="ar-SA"/>
        </w:rPr>
        <w:tab/>
      </w:r>
      <w:r w:rsidRPr="00F9547B">
        <w:rPr>
          <w:lang w:val="en-IN" w:eastAsia="en-IN"/>
        </w:rPr>
        <w:t>Introduction</w:t>
      </w:r>
      <w:r w:rsidRPr="00F9547B">
        <w:rPr>
          <w:lang w:val="en-IN" w:eastAsia="en-IN"/>
        </w:rPr>
        <w:tab/>
      </w:r>
      <w:hyperlink w:anchor="__RefHeading___Toc397335650" w:history="1">
        <w:r w:rsidRPr="00F9547B">
          <w:rPr>
            <w:rStyle w:val="IndexLink"/>
            <w:lang w:val="en-IN" w:eastAsia="en-IN"/>
          </w:rPr>
          <w:t>1</w:t>
        </w:r>
      </w:hyperlink>
    </w:p>
    <w:p w14:paraId="5A3FA9E1" w14:textId="77777777" w:rsidR="00A83AE5" w:rsidRPr="00F9547B" w:rsidRDefault="00A83AE5" w:rsidP="00A83AE5">
      <w:pPr>
        <w:pStyle w:val="TOC2"/>
        <w:tabs>
          <w:tab w:val="left" w:pos="960"/>
          <w:tab w:val="right" w:leader="dot" w:pos="9350"/>
        </w:tabs>
        <w:rPr>
          <w:lang w:val="en-IN" w:eastAsia="en-IN"/>
        </w:rPr>
      </w:pPr>
      <w:r w:rsidRPr="00F9547B">
        <w:rPr>
          <w:lang w:val="en-IN" w:eastAsia="en-IN"/>
        </w:rPr>
        <w:t>1.1</w:t>
      </w:r>
      <w:r w:rsidRPr="00F9547B">
        <w:rPr>
          <w:rFonts w:eastAsia="MS Mincho"/>
          <w:smallCaps w:val="0"/>
          <w:sz w:val="24"/>
          <w:szCs w:val="24"/>
          <w:lang w:val="en-US" w:eastAsia="en-IN" w:bidi="ar-SA"/>
        </w:rPr>
        <w:tab/>
      </w:r>
      <w:r w:rsidRPr="00F9547B">
        <w:rPr>
          <w:lang w:val="en-IN" w:eastAsia="en-IN"/>
        </w:rPr>
        <w:t>Document Purpose</w:t>
      </w:r>
      <w:r w:rsidRPr="00F9547B">
        <w:rPr>
          <w:lang w:val="en-IN" w:eastAsia="en-IN"/>
        </w:rPr>
        <w:tab/>
      </w:r>
      <w:hyperlink w:anchor="__RefHeading___Toc397335651" w:history="1">
        <w:r w:rsidRPr="00F9547B">
          <w:rPr>
            <w:rStyle w:val="IndexLink"/>
            <w:lang w:val="en-IN" w:eastAsia="en-IN"/>
          </w:rPr>
          <w:t>1</w:t>
        </w:r>
      </w:hyperlink>
    </w:p>
    <w:p w14:paraId="57650244" w14:textId="77777777" w:rsidR="00A83AE5" w:rsidRPr="00F9547B" w:rsidRDefault="00A83AE5" w:rsidP="00A83AE5">
      <w:pPr>
        <w:pStyle w:val="TOC2"/>
        <w:tabs>
          <w:tab w:val="left" w:pos="960"/>
          <w:tab w:val="right" w:leader="dot" w:pos="9350"/>
        </w:tabs>
        <w:rPr>
          <w:lang w:val="en-IN" w:eastAsia="en-IN"/>
        </w:rPr>
      </w:pPr>
      <w:r w:rsidRPr="00F9547B">
        <w:rPr>
          <w:lang w:val="en-IN" w:eastAsia="en-IN"/>
        </w:rPr>
        <w:t>1.2</w:t>
      </w:r>
      <w:r w:rsidRPr="00F9547B">
        <w:rPr>
          <w:rFonts w:eastAsia="MS Mincho"/>
          <w:smallCaps w:val="0"/>
          <w:sz w:val="24"/>
          <w:szCs w:val="24"/>
          <w:lang w:val="en-US" w:eastAsia="en-IN" w:bidi="ar-SA"/>
        </w:rPr>
        <w:tab/>
      </w:r>
      <w:r w:rsidRPr="00F9547B">
        <w:rPr>
          <w:lang w:val="en-IN" w:eastAsia="en-IN"/>
        </w:rPr>
        <w:t>P</w:t>
      </w:r>
      <w:r>
        <w:rPr>
          <w:lang w:val="en-IN" w:eastAsia="en-IN"/>
        </w:rPr>
        <w:t>roject</w:t>
      </w:r>
      <w:r w:rsidRPr="00F9547B">
        <w:rPr>
          <w:lang w:val="en-IN" w:eastAsia="en-IN"/>
        </w:rPr>
        <w:t xml:space="preserve"> Scope</w:t>
      </w:r>
      <w:r w:rsidRPr="00F9547B">
        <w:rPr>
          <w:lang w:val="en-IN" w:eastAsia="en-IN"/>
        </w:rPr>
        <w:tab/>
      </w:r>
      <w:hyperlink w:anchor="__RefHeading___Toc397335652" w:history="1">
        <w:r w:rsidRPr="00F9547B">
          <w:rPr>
            <w:rStyle w:val="IndexLink"/>
            <w:lang w:val="en-IN" w:eastAsia="en-IN"/>
          </w:rPr>
          <w:t>1</w:t>
        </w:r>
      </w:hyperlink>
    </w:p>
    <w:p w14:paraId="5914C943" w14:textId="0813B487" w:rsidR="00A83AE5" w:rsidRPr="00F9547B" w:rsidRDefault="00A83AE5" w:rsidP="00A83AE5">
      <w:pPr>
        <w:pStyle w:val="TOC2"/>
        <w:tabs>
          <w:tab w:val="left" w:pos="960"/>
          <w:tab w:val="right" w:leader="dot" w:pos="9350"/>
        </w:tabs>
        <w:rPr>
          <w:lang w:val="en-IN" w:eastAsia="en-IN"/>
        </w:rPr>
      </w:pPr>
      <w:r w:rsidRPr="00F9547B">
        <w:rPr>
          <w:lang w:val="en-IN" w:eastAsia="en-IN"/>
        </w:rPr>
        <w:t>1.3</w:t>
      </w:r>
      <w:r w:rsidRPr="00F9547B">
        <w:rPr>
          <w:rFonts w:eastAsia="MS Mincho"/>
          <w:smallCaps w:val="0"/>
          <w:sz w:val="24"/>
          <w:szCs w:val="24"/>
          <w:lang w:val="en-US" w:eastAsia="en-IN" w:bidi="ar-SA"/>
        </w:rPr>
        <w:tab/>
      </w:r>
      <w:r w:rsidRPr="00F9547B">
        <w:rPr>
          <w:lang w:val="en-IN" w:eastAsia="en-IN"/>
        </w:rPr>
        <w:t>Existing Systems</w:t>
      </w:r>
      <w:r w:rsidRPr="00F9547B">
        <w:rPr>
          <w:lang w:val="en-IN" w:eastAsia="en-IN"/>
        </w:rPr>
        <w:tab/>
      </w:r>
      <w:r w:rsidR="00A966AA">
        <w:rPr>
          <w:lang w:val="en-IN" w:eastAsia="en-IN"/>
        </w:rPr>
        <w:t>1</w:t>
      </w:r>
    </w:p>
    <w:p w14:paraId="0D79F206" w14:textId="77777777" w:rsidR="00A83AE5" w:rsidRPr="00F9547B" w:rsidRDefault="00A83AE5" w:rsidP="00A83AE5">
      <w:pPr>
        <w:pStyle w:val="TOC2"/>
        <w:tabs>
          <w:tab w:val="left" w:pos="960"/>
          <w:tab w:val="right" w:leader="dot" w:pos="9350"/>
        </w:tabs>
        <w:rPr>
          <w:lang w:val="en-IN" w:eastAsia="en-IN"/>
        </w:rPr>
      </w:pPr>
      <w:r w:rsidRPr="00F9547B">
        <w:rPr>
          <w:lang w:val="en-IN" w:eastAsia="en-IN"/>
        </w:rPr>
        <w:t>1.4</w:t>
      </w:r>
      <w:r w:rsidRPr="00F9547B">
        <w:rPr>
          <w:rFonts w:eastAsia="MS Mincho"/>
          <w:smallCaps w:val="0"/>
          <w:sz w:val="24"/>
          <w:szCs w:val="24"/>
          <w:lang w:val="en-US" w:eastAsia="en-IN" w:bidi="ar-SA"/>
        </w:rPr>
        <w:tab/>
      </w:r>
      <w:r w:rsidRPr="00F9547B">
        <w:rPr>
          <w:lang w:val="en-IN" w:eastAsia="en-IN"/>
        </w:rPr>
        <w:t>Problems with Existing Systems</w:t>
      </w:r>
      <w:r w:rsidRPr="00F9547B">
        <w:rPr>
          <w:lang w:val="en-IN" w:eastAsia="en-IN"/>
        </w:rPr>
        <w:tab/>
        <w:t>2</w:t>
      </w:r>
    </w:p>
    <w:p w14:paraId="1A468C20" w14:textId="5A7AEAED" w:rsidR="00A83AE5" w:rsidRPr="00F9547B" w:rsidRDefault="00A83AE5" w:rsidP="00A83AE5">
      <w:pPr>
        <w:pStyle w:val="TOC2"/>
        <w:tabs>
          <w:tab w:val="left" w:pos="960"/>
          <w:tab w:val="right" w:leader="dot" w:pos="9350"/>
        </w:tabs>
        <w:rPr>
          <w:lang w:val="en-IN" w:eastAsia="en-IN"/>
        </w:rPr>
      </w:pPr>
      <w:r w:rsidRPr="00F9547B">
        <w:rPr>
          <w:lang w:val="en-IN" w:eastAsia="en-IN"/>
        </w:rPr>
        <w:t>1.5</w:t>
      </w:r>
      <w:r w:rsidRPr="00F9547B">
        <w:rPr>
          <w:rFonts w:eastAsia="MS Mincho"/>
          <w:smallCaps w:val="0"/>
          <w:sz w:val="24"/>
          <w:szCs w:val="24"/>
          <w:lang w:val="en-US" w:eastAsia="en-IN" w:bidi="ar-SA"/>
        </w:rPr>
        <w:tab/>
      </w:r>
      <w:r w:rsidRPr="00F9547B">
        <w:rPr>
          <w:lang w:val="en-IN" w:eastAsia="en-IN"/>
        </w:rPr>
        <w:t>Proposed Systems</w:t>
      </w:r>
      <w:r w:rsidRPr="00F9547B">
        <w:rPr>
          <w:lang w:val="en-IN" w:eastAsia="en-IN"/>
        </w:rPr>
        <w:tab/>
      </w:r>
      <w:r w:rsidR="00A966AA">
        <w:rPr>
          <w:lang w:val="en-IN" w:eastAsia="en-IN"/>
        </w:rPr>
        <w:t>2</w:t>
      </w:r>
    </w:p>
    <w:p w14:paraId="1F7A6717" w14:textId="77777777" w:rsidR="00A83AE5" w:rsidRPr="00F9547B" w:rsidRDefault="00A83AE5" w:rsidP="00A83AE5">
      <w:pPr>
        <w:pStyle w:val="TOC2"/>
        <w:tabs>
          <w:tab w:val="left" w:pos="960"/>
          <w:tab w:val="right" w:leader="dot" w:pos="9350"/>
        </w:tabs>
        <w:rPr>
          <w:lang w:val="en-IN" w:eastAsia="en-IN"/>
        </w:rPr>
      </w:pPr>
      <w:r w:rsidRPr="00F9547B">
        <w:rPr>
          <w:lang w:val="en-IN" w:eastAsia="en-IN"/>
        </w:rPr>
        <w:t>1.6</w:t>
      </w:r>
      <w:r w:rsidRPr="00F9547B">
        <w:rPr>
          <w:rFonts w:eastAsia="MS Mincho"/>
          <w:smallCaps w:val="0"/>
          <w:sz w:val="24"/>
          <w:szCs w:val="24"/>
          <w:lang w:val="en-US" w:eastAsia="en-IN" w:bidi="ar-SA"/>
        </w:rPr>
        <w:tab/>
      </w:r>
      <w:r w:rsidRPr="00F9547B">
        <w:rPr>
          <w:lang w:val="en-IN" w:eastAsia="en-IN"/>
        </w:rPr>
        <w:t>Advantages of Proposed Systems</w:t>
      </w:r>
      <w:r w:rsidRPr="00F9547B">
        <w:rPr>
          <w:lang w:val="en-IN" w:eastAsia="en-IN"/>
        </w:rPr>
        <w:tab/>
      </w:r>
      <w:r>
        <w:rPr>
          <w:lang w:val="en-IN" w:eastAsia="en-IN"/>
        </w:rPr>
        <w:t>3</w:t>
      </w:r>
    </w:p>
    <w:p w14:paraId="35D1B16D" w14:textId="77777777" w:rsidR="00A83AE5" w:rsidRPr="00F9547B" w:rsidRDefault="00A83AE5" w:rsidP="00A83AE5">
      <w:pPr>
        <w:pStyle w:val="TOC1"/>
        <w:tabs>
          <w:tab w:val="left" w:pos="480"/>
          <w:tab w:val="right" w:leader="dot" w:pos="9350"/>
        </w:tabs>
        <w:rPr>
          <w:lang w:val="en-IN" w:eastAsia="en-IN"/>
        </w:rPr>
      </w:pPr>
      <w:r w:rsidRPr="00F9547B">
        <w:rPr>
          <w:lang w:val="en-IN" w:eastAsia="en-IN"/>
        </w:rPr>
        <w:t>2</w:t>
      </w:r>
      <w:r w:rsidRPr="00F9547B">
        <w:rPr>
          <w:rFonts w:eastAsia="MS Mincho"/>
          <w:b w:val="0"/>
          <w:bCs w:val="0"/>
          <w:caps w:val="0"/>
          <w:sz w:val="24"/>
          <w:szCs w:val="24"/>
          <w:lang w:val="en-US" w:eastAsia="en-IN" w:bidi="ar-SA"/>
        </w:rPr>
        <w:tab/>
      </w:r>
      <w:r w:rsidRPr="00F9547B">
        <w:rPr>
          <w:lang w:val="en-IN" w:eastAsia="en-IN"/>
        </w:rPr>
        <w:t>Overall Description</w:t>
      </w:r>
      <w:r w:rsidRPr="00F9547B">
        <w:rPr>
          <w:lang w:val="en-IN" w:eastAsia="en-IN"/>
        </w:rPr>
        <w:tab/>
      </w:r>
      <w:r>
        <w:rPr>
          <w:rStyle w:val="IndexLink"/>
          <w:lang w:val="en-IN" w:eastAsia="en-IN"/>
        </w:rPr>
        <w:t>4</w:t>
      </w:r>
    </w:p>
    <w:p w14:paraId="489074CB" w14:textId="77777777" w:rsidR="00A83AE5" w:rsidRPr="00F9547B" w:rsidRDefault="00A83AE5" w:rsidP="00A83AE5">
      <w:pPr>
        <w:pStyle w:val="TOC2"/>
        <w:tabs>
          <w:tab w:val="left" w:pos="960"/>
          <w:tab w:val="right" w:leader="dot" w:pos="9350"/>
        </w:tabs>
        <w:rPr>
          <w:lang w:val="en-IN" w:eastAsia="en-IN"/>
        </w:rPr>
      </w:pPr>
      <w:r w:rsidRPr="00F9547B">
        <w:rPr>
          <w:lang w:val="en-IN" w:eastAsia="en-IN"/>
        </w:rPr>
        <w:t>2.1</w:t>
      </w:r>
      <w:r w:rsidRPr="00F9547B">
        <w:rPr>
          <w:rFonts w:eastAsia="MS Mincho"/>
          <w:smallCaps w:val="0"/>
          <w:sz w:val="24"/>
          <w:szCs w:val="24"/>
          <w:lang w:val="en-US" w:eastAsia="en-IN" w:bidi="ar-SA"/>
        </w:rPr>
        <w:tab/>
      </w:r>
      <w:r w:rsidRPr="00F9547B">
        <w:rPr>
          <w:lang w:val="en-IN" w:eastAsia="en-IN"/>
        </w:rPr>
        <w:t>Feasibility Study</w:t>
      </w:r>
      <w:r w:rsidRPr="00F9547B">
        <w:rPr>
          <w:lang w:val="en-IN" w:eastAsia="en-IN"/>
        </w:rPr>
        <w:tab/>
      </w:r>
      <w:r>
        <w:rPr>
          <w:lang w:val="en-IN" w:eastAsia="en-IN"/>
        </w:rPr>
        <w:t>4</w:t>
      </w:r>
    </w:p>
    <w:p w14:paraId="68DD738C" w14:textId="09D89DB5" w:rsidR="00A83AE5" w:rsidRPr="00F9547B" w:rsidRDefault="00A83AE5" w:rsidP="00A83AE5">
      <w:pPr>
        <w:pStyle w:val="TOC2"/>
        <w:tabs>
          <w:tab w:val="left" w:pos="960"/>
          <w:tab w:val="right" w:leader="dot" w:pos="9350"/>
        </w:tabs>
        <w:rPr>
          <w:lang w:val="en-IN" w:eastAsia="en-IN"/>
        </w:rPr>
      </w:pPr>
      <w:r w:rsidRPr="00F9547B">
        <w:rPr>
          <w:lang w:val="en-IN" w:eastAsia="en-IN"/>
        </w:rPr>
        <w:t>2.2</w:t>
      </w:r>
      <w:r w:rsidRPr="00F9547B">
        <w:rPr>
          <w:rFonts w:eastAsia="MS Mincho"/>
          <w:smallCaps w:val="0"/>
          <w:sz w:val="24"/>
          <w:szCs w:val="24"/>
          <w:lang w:val="en-US" w:eastAsia="en-IN" w:bidi="ar-SA"/>
        </w:rPr>
        <w:tab/>
      </w:r>
      <w:r w:rsidRPr="00F9547B">
        <w:rPr>
          <w:lang w:val="en-IN" w:eastAsia="en-IN"/>
        </w:rPr>
        <w:t>Product Functionality</w:t>
      </w:r>
      <w:r w:rsidRPr="00F9547B">
        <w:rPr>
          <w:lang w:val="en-IN" w:eastAsia="en-IN"/>
        </w:rPr>
        <w:tab/>
      </w:r>
      <w:r w:rsidR="00A966AA">
        <w:rPr>
          <w:lang w:val="en-IN" w:eastAsia="en-IN"/>
        </w:rPr>
        <w:t>5</w:t>
      </w:r>
    </w:p>
    <w:p w14:paraId="12A6BFF7" w14:textId="2A9F6355" w:rsidR="00A83AE5" w:rsidRPr="00F9547B" w:rsidRDefault="00A83AE5" w:rsidP="00A83AE5">
      <w:pPr>
        <w:pStyle w:val="TOC2"/>
        <w:tabs>
          <w:tab w:val="left" w:pos="960"/>
          <w:tab w:val="right" w:leader="dot" w:pos="9350"/>
        </w:tabs>
        <w:rPr>
          <w:lang w:val="en-IN" w:eastAsia="en-IN"/>
        </w:rPr>
      </w:pPr>
      <w:r w:rsidRPr="00F9547B">
        <w:rPr>
          <w:lang w:val="en-IN" w:eastAsia="en-IN"/>
        </w:rPr>
        <w:t>2.3</w:t>
      </w:r>
      <w:r w:rsidRPr="00F9547B">
        <w:rPr>
          <w:rFonts w:eastAsia="MS Mincho"/>
          <w:smallCaps w:val="0"/>
          <w:sz w:val="24"/>
          <w:szCs w:val="24"/>
          <w:lang w:val="en-US" w:eastAsia="en-IN" w:bidi="ar-SA"/>
        </w:rPr>
        <w:tab/>
      </w:r>
      <w:r w:rsidRPr="00F9547B">
        <w:rPr>
          <w:lang w:val="en-IN" w:eastAsia="en-IN"/>
        </w:rPr>
        <w:t>Design and Implementation Constraints</w:t>
      </w:r>
      <w:r w:rsidRPr="00F9547B">
        <w:rPr>
          <w:lang w:val="en-IN" w:eastAsia="en-IN"/>
        </w:rPr>
        <w:tab/>
      </w:r>
      <w:r w:rsidR="00A966AA">
        <w:rPr>
          <w:rStyle w:val="IndexLink"/>
          <w:lang w:val="en-IN" w:eastAsia="en-IN"/>
        </w:rPr>
        <w:t>7</w:t>
      </w:r>
    </w:p>
    <w:p w14:paraId="221F351C" w14:textId="3ED42A73" w:rsidR="00A83AE5" w:rsidRPr="00F9547B" w:rsidRDefault="00A83AE5" w:rsidP="00A83AE5">
      <w:pPr>
        <w:pStyle w:val="TOC2"/>
        <w:tabs>
          <w:tab w:val="left" w:pos="960"/>
          <w:tab w:val="right" w:leader="dot" w:pos="9350"/>
        </w:tabs>
        <w:rPr>
          <w:lang w:val="en-IN" w:eastAsia="en-IN"/>
        </w:rPr>
      </w:pPr>
      <w:r w:rsidRPr="00F9547B">
        <w:rPr>
          <w:lang w:val="en-IN" w:eastAsia="en-IN"/>
        </w:rPr>
        <w:t>2.4</w:t>
      </w:r>
      <w:r w:rsidRPr="00F9547B">
        <w:rPr>
          <w:rFonts w:eastAsia="MS Mincho"/>
          <w:smallCaps w:val="0"/>
          <w:sz w:val="24"/>
          <w:szCs w:val="24"/>
          <w:lang w:val="en-US" w:eastAsia="en-IN" w:bidi="ar-SA"/>
        </w:rPr>
        <w:tab/>
      </w:r>
      <w:r w:rsidRPr="00F9547B">
        <w:rPr>
          <w:lang w:val="en-IN" w:eastAsia="en-IN"/>
        </w:rPr>
        <w:t>Assumptions and Dependencies</w:t>
      </w:r>
      <w:r w:rsidRPr="00F9547B">
        <w:rPr>
          <w:lang w:val="en-IN" w:eastAsia="en-IN"/>
        </w:rPr>
        <w:tab/>
      </w:r>
      <w:r w:rsidR="00A966AA">
        <w:rPr>
          <w:rStyle w:val="IndexLink"/>
          <w:lang w:val="en-IN" w:eastAsia="en-IN"/>
        </w:rPr>
        <w:t>8</w:t>
      </w:r>
    </w:p>
    <w:p w14:paraId="22452680" w14:textId="23E54FC5" w:rsidR="00A83AE5" w:rsidRPr="00F9547B" w:rsidRDefault="00A83AE5" w:rsidP="00A83AE5">
      <w:pPr>
        <w:pStyle w:val="TOC1"/>
        <w:tabs>
          <w:tab w:val="left" w:pos="480"/>
          <w:tab w:val="right" w:leader="dot" w:pos="9350"/>
        </w:tabs>
        <w:rPr>
          <w:lang w:val="en-IN" w:eastAsia="en-IN"/>
        </w:rPr>
      </w:pPr>
      <w:r w:rsidRPr="00F9547B">
        <w:rPr>
          <w:lang w:val="en-IN" w:eastAsia="en-IN"/>
        </w:rPr>
        <w:t>3</w:t>
      </w:r>
      <w:r w:rsidRPr="00F9547B">
        <w:rPr>
          <w:rFonts w:eastAsia="MS Mincho"/>
          <w:b w:val="0"/>
          <w:bCs w:val="0"/>
          <w:caps w:val="0"/>
          <w:sz w:val="24"/>
          <w:szCs w:val="24"/>
          <w:lang w:val="en-US" w:eastAsia="en-IN" w:bidi="ar-SA"/>
        </w:rPr>
        <w:tab/>
      </w:r>
      <w:r w:rsidRPr="00F9547B">
        <w:rPr>
          <w:lang w:val="en-IN" w:eastAsia="en-IN"/>
        </w:rPr>
        <w:t>Functional Requirements</w:t>
      </w:r>
      <w:r w:rsidRPr="00F9547B">
        <w:rPr>
          <w:lang w:val="en-IN" w:eastAsia="en-IN"/>
        </w:rPr>
        <w:tab/>
      </w:r>
      <w:r w:rsidR="00A966AA">
        <w:rPr>
          <w:rStyle w:val="IndexLink"/>
          <w:lang w:val="en-IN" w:eastAsia="en-IN"/>
        </w:rPr>
        <w:t>10</w:t>
      </w:r>
    </w:p>
    <w:p w14:paraId="51E2C03C" w14:textId="237EE7FB" w:rsidR="00A83AE5" w:rsidRPr="00F9547B" w:rsidRDefault="00A83AE5" w:rsidP="00A83AE5">
      <w:pPr>
        <w:pStyle w:val="TOC2"/>
        <w:tabs>
          <w:tab w:val="left" w:pos="960"/>
          <w:tab w:val="right" w:leader="dot" w:pos="9350"/>
        </w:tabs>
        <w:rPr>
          <w:lang w:val="en-IN" w:eastAsia="en-IN"/>
        </w:rPr>
      </w:pPr>
      <w:r w:rsidRPr="00F9547B">
        <w:rPr>
          <w:lang w:val="en-IN" w:eastAsia="en-IN"/>
        </w:rPr>
        <w:t>3.1</w:t>
      </w:r>
      <w:r w:rsidRPr="00F9547B">
        <w:rPr>
          <w:rFonts w:eastAsia="MS Mincho"/>
          <w:smallCaps w:val="0"/>
          <w:sz w:val="24"/>
          <w:szCs w:val="24"/>
          <w:lang w:val="en-US" w:eastAsia="en-IN" w:bidi="ar-SA"/>
        </w:rPr>
        <w:tab/>
      </w:r>
      <w:r w:rsidRPr="00F9547B">
        <w:rPr>
          <w:lang w:val="en-IN" w:eastAsia="en-IN"/>
        </w:rPr>
        <w:t>Software Requirement Specifications</w:t>
      </w:r>
      <w:r w:rsidRPr="00F9547B">
        <w:rPr>
          <w:lang w:val="en-IN" w:eastAsia="en-IN"/>
        </w:rPr>
        <w:tab/>
      </w:r>
      <w:r w:rsidR="00A966AA">
        <w:rPr>
          <w:rStyle w:val="IndexLink"/>
          <w:lang w:val="en-IN" w:eastAsia="en-IN"/>
        </w:rPr>
        <w:t>10</w:t>
      </w:r>
    </w:p>
    <w:p w14:paraId="02F59F6F" w14:textId="75C939CA" w:rsidR="00A83AE5" w:rsidRPr="00F9547B" w:rsidRDefault="00A83AE5" w:rsidP="00A83AE5">
      <w:pPr>
        <w:pStyle w:val="TOC2"/>
        <w:tabs>
          <w:tab w:val="left" w:pos="960"/>
          <w:tab w:val="right" w:leader="dot" w:pos="9350"/>
        </w:tabs>
        <w:rPr>
          <w:lang w:val="en-IN" w:eastAsia="en-IN"/>
        </w:rPr>
      </w:pPr>
      <w:r w:rsidRPr="00F9547B">
        <w:rPr>
          <w:lang w:val="en-IN" w:eastAsia="en-IN"/>
        </w:rPr>
        <w:t>3.2</w:t>
      </w:r>
      <w:r w:rsidRPr="00F9547B">
        <w:rPr>
          <w:rFonts w:eastAsia="MS Mincho"/>
          <w:smallCaps w:val="0"/>
          <w:sz w:val="24"/>
          <w:szCs w:val="24"/>
          <w:lang w:val="en-US" w:eastAsia="en-IN" w:bidi="ar-SA"/>
        </w:rPr>
        <w:tab/>
      </w:r>
      <w:r w:rsidRPr="00F9547B">
        <w:rPr>
          <w:lang w:val="en-IN" w:eastAsia="en-IN"/>
        </w:rPr>
        <w:t>Hardware Requirements Specifications</w:t>
      </w:r>
      <w:r w:rsidRPr="00F9547B">
        <w:rPr>
          <w:lang w:val="en-IN" w:eastAsia="en-IN"/>
        </w:rPr>
        <w:tab/>
      </w:r>
      <w:r w:rsidR="00A966AA">
        <w:rPr>
          <w:rStyle w:val="IndexLink"/>
          <w:lang w:val="en-IN" w:eastAsia="en-IN"/>
        </w:rPr>
        <w:t>10</w:t>
      </w:r>
    </w:p>
    <w:p w14:paraId="23F20C70" w14:textId="259B6E71" w:rsidR="00A83AE5" w:rsidRDefault="00A83AE5" w:rsidP="00A83AE5">
      <w:pPr>
        <w:pStyle w:val="TOC2"/>
        <w:tabs>
          <w:tab w:val="left" w:pos="960"/>
          <w:tab w:val="right" w:leader="dot" w:pos="9350"/>
        </w:tabs>
        <w:rPr>
          <w:lang w:val="en-IN" w:eastAsia="en-IN"/>
        </w:rPr>
      </w:pPr>
      <w:r w:rsidRPr="00F9547B">
        <w:rPr>
          <w:lang w:val="en-IN" w:eastAsia="en-IN"/>
        </w:rPr>
        <w:t>3.3</w:t>
      </w:r>
      <w:r w:rsidRPr="00F9547B">
        <w:rPr>
          <w:rFonts w:eastAsia="MS Mincho"/>
          <w:smallCaps w:val="0"/>
          <w:sz w:val="24"/>
          <w:szCs w:val="24"/>
          <w:lang w:val="en-US" w:eastAsia="en-IN" w:bidi="ar-SA"/>
        </w:rPr>
        <w:tab/>
      </w:r>
      <w:r w:rsidRPr="00F9547B">
        <w:rPr>
          <w:lang w:val="en-IN" w:eastAsia="en-IN"/>
        </w:rPr>
        <w:t>Use Case Model</w:t>
      </w:r>
      <w:r>
        <w:rPr>
          <w:lang w:val="en-IN" w:eastAsia="en-IN"/>
        </w:rPr>
        <w:tab/>
      </w:r>
      <w:r w:rsidR="00A966AA">
        <w:rPr>
          <w:lang w:val="en-IN" w:eastAsia="en-IN"/>
        </w:rPr>
        <w:t>11</w:t>
      </w:r>
    </w:p>
    <w:p w14:paraId="17D3F77D" w14:textId="6F9864E0" w:rsidR="00A83AE5" w:rsidRPr="00A10C2B" w:rsidRDefault="00A83AE5" w:rsidP="00A83AE5">
      <w:pPr>
        <w:pStyle w:val="TOC2"/>
        <w:tabs>
          <w:tab w:val="left" w:pos="960"/>
          <w:tab w:val="right" w:leader="dot" w:pos="9350"/>
        </w:tabs>
        <w:rPr>
          <w:lang w:val="en-IN" w:eastAsia="en-IN"/>
        </w:rPr>
      </w:pPr>
      <w:r>
        <w:rPr>
          <w:lang w:val="en-IN" w:eastAsia="en-IN"/>
        </w:rPr>
        <w:t>3.4</w:t>
      </w:r>
      <w:r>
        <w:rPr>
          <w:lang w:val="en-IN" w:eastAsia="en-IN"/>
        </w:rPr>
        <w:tab/>
        <w:t>System Architecture</w:t>
      </w:r>
      <w:r>
        <w:rPr>
          <w:lang w:val="en-IN" w:eastAsia="en-IN"/>
        </w:rPr>
        <w:tab/>
      </w:r>
      <w:r w:rsidR="00A966AA">
        <w:rPr>
          <w:rStyle w:val="IndexLink"/>
          <w:lang w:val="en-IN" w:eastAsia="en-IN"/>
        </w:rPr>
        <w:t>12</w:t>
      </w:r>
    </w:p>
    <w:p w14:paraId="39CA35E0" w14:textId="62287C05" w:rsidR="00A83AE5" w:rsidRPr="00F9547B" w:rsidRDefault="00A83AE5" w:rsidP="00A83AE5">
      <w:pPr>
        <w:pStyle w:val="TOC1"/>
        <w:tabs>
          <w:tab w:val="left" w:pos="480"/>
          <w:tab w:val="right" w:leader="dot" w:pos="9350"/>
        </w:tabs>
        <w:rPr>
          <w:lang w:val="en-IN" w:eastAsia="en-IN"/>
        </w:rPr>
      </w:pPr>
      <w:r w:rsidRPr="00F9547B">
        <w:rPr>
          <w:lang w:val="en-IN" w:eastAsia="en-IN"/>
        </w:rPr>
        <w:t>4</w:t>
      </w:r>
      <w:r w:rsidRPr="00F9547B">
        <w:rPr>
          <w:rFonts w:eastAsia="MS Mincho"/>
          <w:b w:val="0"/>
          <w:bCs w:val="0"/>
          <w:caps w:val="0"/>
          <w:sz w:val="24"/>
          <w:szCs w:val="24"/>
          <w:lang w:val="en-US" w:eastAsia="en-IN" w:bidi="ar-SA"/>
        </w:rPr>
        <w:tab/>
      </w:r>
      <w:r w:rsidRPr="00F9547B">
        <w:rPr>
          <w:lang w:val="en-IN" w:eastAsia="en-IN"/>
        </w:rPr>
        <w:t>Other Non-functional Requirements</w:t>
      </w:r>
      <w:r w:rsidRPr="00F9547B">
        <w:rPr>
          <w:lang w:val="en-IN" w:eastAsia="en-IN"/>
        </w:rPr>
        <w:tab/>
      </w:r>
      <w:r w:rsidR="00A966AA">
        <w:rPr>
          <w:rStyle w:val="IndexLink"/>
          <w:lang w:val="en-IN" w:eastAsia="en-IN"/>
        </w:rPr>
        <w:t>13</w:t>
      </w:r>
    </w:p>
    <w:p w14:paraId="1D81A672" w14:textId="7C9FF282" w:rsidR="00A83AE5" w:rsidRPr="00F9547B" w:rsidRDefault="00A83AE5" w:rsidP="00A83AE5">
      <w:pPr>
        <w:pStyle w:val="TOC2"/>
        <w:tabs>
          <w:tab w:val="left" w:pos="960"/>
          <w:tab w:val="right" w:leader="dot" w:pos="9350"/>
        </w:tabs>
        <w:rPr>
          <w:lang w:val="en-IN" w:eastAsia="en-IN"/>
        </w:rPr>
      </w:pPr>
      <w:r w:rsidRPr="00F9547B">
        <w:rPr>
          <w:lang w:val="en-IN" w:eastAsia="en-IN"/>
        </w:rPr>
        <w:t>4.1</w:t>
      </w:r>
      <w:r w:rsidRPr="00F9547B">
        <w:rPr>
          <w:rFonts w:eastAsia="MS Mincho"/>
          <w:smallCaps w:val="0"/>
          <w:sz w:val="24"/>
          <w:szCs w:val="24"/>
          <w:lang w:val="en-US" w:eastAsia="en-IN" w:bidi="ar-SA"/>
        </w:rPr>
        <w:tab/>
      </w:r>
      <w:r w:rsidRPr="00F9547B">
        <w:rPr>
          <w:lang w:val="en-IN" w:eastAsia="en-IN"/>
        </w:rPr>
        <w:t>Performance Requirements</w:t>
      </w:r>
      <w:r w:rsidRPr="00F9547B">
        <w:rPr>
          <w:lang w:val="en-IN" w:eastAsia="en-IN"/>
        </w:rPr>
        <w:tab/>
      </w:r>
      <w:r w:rsidR="00A966AA">
        <w:rPr>
          <w:rStyle w:val="IndexLink"/>
          <w:lang w:val="en-IN" w:eastAsia="en-IN"/>
        </w:rPr>
        <w:t>13</w:t>
      </w:r>
    </w:p>
    <w:p w14:paraId="11DB359D" w14:textId="3536BA8A" w:rsidR="00A83AE5" w:rsidRPr="00F9547B" w:rsidRDefault="00A83AE5" w:rsidP="00A83AE5">
      <w:pPr>
        <w:pStyle w:val="TOC2"/>
        <w:tabs>
          <w:tab w:val="left" w:pos="960"/>
          <w:tab w:val="right" w:leader="dot" w:pos="9350"/>
        </w:tabs>
        <w:rPr>
          <w:lang w:val="en-IN" w:eastAsia="en-IN"/>
        </w:rPr>
      </w:pPr>
      <w:r w:rsidRPr="00F9547B">
        <w:rPr>
          <w:lang w:val="en-IN" w:eastAsia="en-IN"/>
        </w:rPr>
        <w:t>4.2</w:t>
      </w:r>
      <w:r w:rsidRPr="00F9547B">
        <w:rPr>
          <w:rFonts w:eastAsia="MS Mincho"/>
          <w:smallCaps w:val="0"/>
          <w:sz w:val="24"/>
          <w:szCs w:val="24"/>
          <w:lang w:val="en-US" w:eastAsia="en-IN" w:bidi="ar-SA"/>
        </w:rPr>
        <w:tab/>
      </w:r>
      <w:r w:rsidRPr="00F9547B">
        <w:rPr>
          <w:lang w:val="en-IN" w:eastAsia="en-IN"/>
        </w:rPr>
        <w:t>Safety and Security Requirements</w:t>
      </w:r>
      <w:r w:rsidRPr="00F9547B">
        <w:rPr>
          <w:lang w:val="en-IN" w:eastAsia="en-IN"/>
        </w:rPr>
        <w:tab/>
      </w:r>
      <w:r w:rsidR="00A966AA">
        <w:rPr>
          <w:rStyle w:val="IndexLink"/>
          <w:lang w:val="en-IN" w:eastAsia="en-IN"/>
        </w:rPr>
        <w:t>13</w:t>
      </w:r>
    </w:p>
    <w:p w14:paraId="21A4857B" w14:textId="655AB38E" w:rsidR="00A83AE5" w:rsidRPr="00F9547B" w:rsidRDefault="00A83AE5" w:rsidP="00A83AE5">
      <w:pPr>
        <w:pStyle w:val="TOC2"/>
        <w:tabs>
          <w:tab w:val="left" w:pos="960"/>
          <w:tab w:val="right" w:leader="dot" w:pos="9350"/>
        </w:tabs>
        <w:rPr>
          <w:lang w:val="en-IN" w:eastAsia="en-IN"/>
        </w:rPr>
      </w:pPr>
      <w:r w:rsidRPr="00F9547B">
        <w:rPr>
          <w:lang w:val="en-IN" w:eastAsia="en-IN"/>
        </w:rPr>
        <w:t>4.3</w:t>
      </w:r>
      <w:r w:rsidRPr="00F9547B">
        <w:rPr>
          <w:rFonts w:eastAsia="MS Mincho"/>
          <w:smallCaps w:val="0"/>
          <w:sz w:val="24"/>
          <w:szCs w:val="24"/>
          <w:lang w:val="en-US" w:eastAsia="en-IN" w:bidi="ar-SA"/>
        </w:rPr>
        <w:tab/>
      </w:r>
      <w:r w:rsidRPr="00F9547B">
        <w:rPr>
          <w:lang w:val="en-IN" w:eastAsia="en-IN"/>
        </w:rPr>
        <w:t>Software Quality Attributes</w:t>
      </w:r>
      <w:r w:rsidRPr="00F9547B">
        <w:rPr>
          <w:lang w:val="en-IN" w:eastAsia="en-IN"/>
        </w:rPr>
        <w:tab/>
      </w:r>
      <w:r w:rsidRPr="00F9547B">
        <w:rPr>
          <w:rStyle w:val="IndexLink"/>
          <w:lang w:val="en-IN" w:eastAsia="en-IN"/>
        </w:rPr>
        <w:t>1</w:t>
      </w:r>
      <w:r w:rsidR="00A966AA">
        <w:rPr>
          <w:rStyle w:val="IndexLink"/>
          <w:lang w:val="en-IN" w:eastAsia="en-IN"/>
        </w:rPr>
        <w:t>3</w:t>
      </w:r>
    </w:p>
    <w:p w14:paraId="3FA17110" w14:textId="7E00838C" w:rsidR="00A83AE5" w:rsidRPr="00F9547B" w:rsidRDefault="00A83AE5" w:rsidP="00A83AE5">
      <w:pPr>
        <w:pStyle w:val="TOC1"/>
        <w:tabs>
          <w:tab w:val="left" w:pos="480"/>
          <w:tab w:val="right" w:leader="dot" w:pos="9350"/>
        </w:tabs>
        <w:rPr>
          <w:rStyle w:val="IndexLink"/>
        </w:rPr>
      </w:pPr>
      <w:r w:rsidRPr="00F9547B">
        <w:rPr>
          <w:lang w:val="en-IN" w:eastAsia="en-IN"/>
        </w:rPr>
        <w:t>5</w:t>
      </w:r>
      <w:r w:rsidRPr="00F9547B">
        <w:rPr>
          <w:rFonts w:eastAsia="MS Mincho"/>
          <w:b w:val="0"/>
          <w:bCs w:val="0"/>
          <w:caps w:val="0"/>
          <w:sz w:val="24"/>
          <w:szCs w:val="24"/>
          <w:lang w:val="en-US" w:eastAsia="en-IN" w:bidi="ar-SA"/>
        </w:rPr>
        <w:tab/>
      </w:r>
      <w:r w:rsidRPr="00F9547B">
        <w:rPr>
          <w:lang w:val="en-IN" w:eastAsia="en-IN"/>
        </w:rPr>
        <w:t>Other Requirements</w:t>
      </w:r>
      <w:r w:rsidRPr="00F9547B">
        <w:rPr>
          <w:lang w:val="en-IN" w:eastAsia="en-IN"/>
        </w:rPr>
        <w:tab/>
      </w:r>
      <w:r w:rsidR="00A966AA">
        <w:rPr>
          <w:rStyle w:val="IndexLink"/>
          <w:lang w:val="en-IN" w:eastAsia="en-IN"/>
        </w:rPr>
        <w:t>14</w:t>
      </w:r>
    </w:p>
    <w:p w14:paraId="2F7B4130" w14:textId="0E00BEFA" w:rsidR="00A83AE5" w:rsidRPr="00475AFA" w:rsidRDefault="00A83AE5" w:rsidP="00A83AE5">
      <w:pPr>
        <w:pStyle w:val="TOC2"/>
        <w:tabs>
          <w:tab w:val="left" w:pos="960"/>
          <w:tab w:val="right" w:leader="dot" w:pos="9350"/>
        </w:tabs>
        <w:rPr>
          <w:lang w:val="en-IN" w:eastAsia="en-IN"/>
        </w:rPr>
      </w:pPr>
      <w:r>
        <w:rPr>
          <w:lang w:val="en-IN" w:eastAsia="en-IN"/>
        </w:rPr>
        <w:t>5.1</w:t>
      </w:r>
      <w:r w:rsidRPr="00F9547B">
        <w:rPr>
          <w:rFonts w:eastAsia="MS Mincho"/>
          <w:smallCaps w:val="0"/>
          <w:sz w:val="24"/>
          <w:szCs w:val="24"/>
          <w:lang w:val="en-US" w:eastAsia="en-IN" w:bidi="ar-SA"/>
        </w:rPr>
        <w:tab/>
      </w:r>
      <w:r>
        <w:rPr>
          <w:rStyle w:val="IndexLink"/>
        </w:rPr>
        <w:t>Legal R</w:t>
      </w:r>
      <w:r w:rsidRPr="00F9547B">
        <w:rPr>
          <w:rStyle w:val="IndexLink"/>
        </w:rPr>
        <w:t>equirements</w:t>
      </w:r>
      <w:r w:rsidRPr="00F9547B">
        <w:rPr>
          <w:lang w:val="en-IN" w:eastAsia="en-IN"/>
        </w:rPr>
        <w:tab/>
      </w:r>
      <w:r w:rsidRPr="00F9547B">
        <w:rPr>
          <w:rStyle w:val="IndexLink"/>
          <w:lang w:val="en-IN" w:eastAsia="en-IN"/>
        </w:rPr>
        <w:t>1</w:t>
      </w:r>
      <w:r w:rsidR="00A966AA">
        <w:rPr>
          <w:rStyle w:val="IndexLink"/>
          <w:lang w:val="en-IN" w:eastAsia="en-IN"/>
        </w:rPr>
        <w:t>4</w:t>
      </w:r>
    </w:p>
    <w:p w14:paraId="2680A821" w14:textId="3B8B23BB" w:rsidR="00A83AE5" w:rsidRDefault="00A83AE5" w:rsidP="00A83AE5">
      <w:pPr>
        <w:pStyle w:val="TOC2"/>
        <w:tabs>
          <w:tab w:val="left" w:pos="960"/>
          <w:tab w:val="right" w:leader="dot" w:pos="9350"/>
        </w:tabs>
        <w:rPr>
          <w:lang w:val="en-IN" w:eastAsia="en-IN"/>
        </w:rPr>
      </w:pPr>
      <w:r>
        <w:rPr>
          <w:lang w:val="en-IN" w:eastAsia="en-IN"/>
        </w:rPr>
        <w:t>5.2</w:t>
      </w:r>
      <w:r w:rsidRPr="00F9547B">
        <w:rPr>
          <w:rFonts w:eastAsia="MS Mincho"/>
          <w:smallCaps w:val="0"/>
          <w:sz w:val="24"/>
          <w:szCs w:val="24"/>
          <w:lang w:val="en-US" w:eastAsia="en-IN" w:bidi="ar-SA"/>
        </w:rPr>
        <w:tab/>
      </w:r>
      <w:r>
        <w:rPr>
          <w:rStyle w:val="IndexLink"/>
        </w:rPr>
        <w:t>Reuse Objectives</w:t>
      </w:r>
      <w:r w:rsidRPr="00F9547B">
        <w:rPr>
          <w:lang w:val="en-IN" w:eastAsia="en-IN"/>
        </w:rPr>
        <w:tab/>
      </w:r>
      <w:r w:rsidRPr="00F9547B">
        <w:rPr>
          <w:rStyle w:val="IndexLink"/>
          <w:lang w:val="en-IN" w:eastAsia="en-IN"/>
        </w:rPr>
        <w:t>1</w:t>
      </w:r>
      <w:r w:rsidR="00A966AA">
        <w:rPr>
          <w:rStyle w:val="IndexLink"/>
          <w:lang w:val="en-IN" w:eastAsia="en-IN"/>
        </w:rPr>
        <w:t>4</w:t>
      </w:r>
    </w:p>
    <w:p w14:paraId="30BEBDBA" w14:textId="1E784F85" w:rsidR="00A83AE5" w:rsidRDefault="00A83AE5" w:rsidP="00A83AE5">
      <w:pPr>
        <w:pStyle w:val="TOC2"/>
        <w:tabs>
          <w:tab w:val="left" w:pos="960"/>
          <w:tab w:val="right" w:leader="dot" w:pos="9350"/>
        </w:tabs>
        <w:rPr>
          <w:lang w:val="en-IN" w:eastAsia="en-IN"/>
        </w:rPr>
      </w:pPr>
      <w:r>
        <w:rPr>
          <w:lang w:val="en-IN" w:eastAsia="en-IN"/>
        </w:rPr>
        <w:t>5.3</w:t>
      </w:r>
      <w:r w:rsidRPr="00F9547B">
        <w:rPr>
          <w:rFonts w:eastAsia="MS Mincho"/>
          <w:smallCaps w:val="0"/>
          <w:sz w:val="24"/>
          <w:szCs w:val="24"/>
          <w:lang w:val="en-US" w:eastAsia="en-IN" w:bidi="ar-SA"/>
        </w:rPr>
        <w:tab/>
      </w:r>
      <w:r>
        <w:rPr>
          <w:rStyle w:val="IndexLink"/>
        </w:rPr>
        <w:t>Development Environment</w:t>
      </w:r>
      <w:r w:rsidRPr="00F9547B">
        <w:rPr>
          <w:rStyle w:val="IndexLink"/>
        </w:rPr>
        <w:t xml:space="preserve"> </w:t>
      </w:r>
      <w:r>
        <w:rPr>
          <w:rStyle w:val="IndexLink"/>
        </w:rPr>
        <w:t>R</w:t>
      </w:r>
      <w:r w:rsidRPr="00F9547B">
        <w:rPr>
          <w:rStyle w:val="IndexLink"/>
        </w:rPr>
        <w:t>equirements</w:t>
      </w:r>
      <w:r w:rsidRPr="00F9547B">
        <w:rPr>
          <w:lang w:val="en-IN" w:eastAsia="en-IN"/>
        </w:rPr>
        <w:tab/>
      </w:r>
      <w:r w:rsidRPr="00F9547B">
        <w:rPr>
          <w:rStyle w:val="IndexLink"/>
          <w:lang w:val="en-IN" w:eastAsia="en-IN"/>
        </w:rPr>
        <w:t>1</w:t>
      </w:r>
      <w:r w:rsidR="00A966AA">
        <w:rPr>
          <w:rStyle w:val="IndexLink"/>
          <w:lang w:val="en-IN" w:eastAsia="en-IN"/>
        </w:rPr>
        <w:t>5</w:t>
      </w:r>
    </w:p>
    <w:p w14:paraId="208143D7" w14:textId="00C29E3F" w:rsidR="00A83AE5" w:rsidRPr="00475AFA" w:rsidRDefault="00A83AE5" w:rsidP="00A83AE5">
      <w:pPr>
        <w:pStyle w:val="TOC2"/>
        <w:tabs>
          <w:tab w:val="left" w:pos="960"/>
          <w:tab w:val="right" w:leader="dot" w:pos="9350"/>
        </w:tabs>
        <w:rPr>
          <w:lang w:val="en-IN" w:eastAsia="en-IN"/>
        </w:rPr>
      </w:pPr>
      <w:r>
        <w:rPr>
          <w:lang w:val="en-IN" w:eastAsia="en-IN"/>
        </w:rPr>
        <w:t>5.4</w:t>
      </w:r>
      <w:r w:rsidRPr="00F9547B">
        <w:rPr>
          <w:rFonts w:eastAsia="MS Mincho"/>
          <w:smallCaps w:val="0"/>
          <w:sz w:val="24"/>
          <w:szCs w:val="24"/>
          <w:lang w:val="en-US" w:eastAsia="en-IN" w:bidi="ar-SA"/>
        </w:rPr>
        <w:tab/>
      </w:r>
      <w:r w:rsidRPr="00F9547B">
        <w:rPr>
          <w:rStyle w:val="IndexLink"/>
        </w:rPr>
        <w:t>D</w:t>
      </w:r>
      <w:r>
        <w:rPr>
          <w:rStyle w:val="IndexLink"/>
        </w:rPr>
        <w:t>ocumentation</w:t>
      </w:r>
      <w:r w:rsidRPr="00F9547B">
        <w:rPr>
          <w:rStyle w:val="IndexLink"/>
        </w:rPr>
        <w:t xml:space="preserve"> </w:t>
      </w:r>
      <w:r>
        <w:rPr>
          <w:rStyle w:val="IndexLink"/>
        </w:rPr>
        <w:t>R</w:t>
      </w:r>
      <w:r w:rsidRPr="00F9547B">
        <w:rPr>
          <w:rStyle w:val="IndexLink"/>
        </w:rPr>
        <w:t>equirements</w:t>
      </w:r>
      <w:r w:rsidRPr="00F9547B">
        <w:rPr>
          <w:lang w:val="en-IN" w:eastAsia="en-IN"/>
        </w:rPr>
        <w:tab/>
      </w:r>
      <w:r w:rsidRPr="00F9547B">
        <w:rPr>
          <w:rStyle w:val="IndexLink"/>
          <w:lang w:val="en-IN" w:eastAsia="en-IN"/>
        </w:rPr>
        <w:t>1</w:t>
      </w:r>
      <w:r w:rsidR="00A966AA">
        <w:rPr>
          <w:rStyle w:val="IndexLink"/>
          <w:lang w:val="en-IN" w:eastAsia="en-IN"/>
        </w:rPr>
        <w:t>5</w:t>
      </w:r>
    </w:p>
    <w:p w14:paraId="1A145C95" w14:textId="639EB2B7" w:rsidR="00A83AE5" w:rsidRPr="00F9547B" w:rsidRDefault="00A83AE5" w:rsidP="00A83AE5">
      <w:pPr>
        <w:pStyle w:val="TOC1"/>
        <w:tabs>
          <w:tab w:val="left" w:pos="480"/>
          <w:tab w:val="right" w:leader="dot" w:pos="9350"/>
        </w:tabs>
        <w:rPr>
          <w:lang w:val="en-IN" w:eastAsia="en-IN"/>
        </w:rPr>
      </w:pPr>
      <w:r w:rsidRPr="00F9547B">
        <w:rPr>
          <w:lang w:val="en-IN" w:eastAsia="en-IN"/>
        </w:rPr>
        <w:t>6</w:t>
      </w:r>
      <w:r w:rsidRPr="00F9547B">
        <w:rPr>
          <w:rFonts w:eastAsia="MS Mincho"/>
          <w:b w:val="0"/>
          <w:bCs w:val="0"/>
          <w:caps w:val="0"/>
          <w:sz w:val="24"/>
          <w:szCs w:val="24"/>
          <w:lang w:val="en-US" w:eastAsia="en-IN" w:bidi="ar-SA"/>
        </w:rPr>
        <w:tab/>
      </w:r>
      <w:r w:rsidRPr="00F9547B">
        <w:rPr>
          <w:lang w:val="en-IN" w:eastAsia="en-IN"/>
        </w:rPr>
        <w:t>REFERENCES</w:t>
      </w:r>
      <w:r w:rsidRPr="00F9547B">
        <w:rPr>
          <w:lang w:val="en-IN" w:eastAsia="en-IN"/>
        </w:rPr>
        <w:tab/>
        <w:t>1</w:t>
      </w:r>
      <w:r w:rsidR="00A966AA">
        <w:rPr>
          <w:lang w:val="en-IN" w:eastAsia="en-IN"/>
        </w:rPr>
        <w:t>6</w:t>
      </w:r>
    </w:p>
    <w:p w14:paraId="1A3092ED" w14:textId="77777777" w:rsidR="00A83AE5" w:rsidRDefault="00A83AE5" w:rsidP="00A83AE5">
      <w:pPr>
        <w:rPr>
          <w:rFonts w:ascii="Times New Roman" w:hAnsi="Times New Roman" w:cs="Times New Roman"/>
          <w:lang w:eastAsia="en-IN" w:bidi="he-IL"/>
        </w:rPr>
      </w:pPr>
    </w:p>
    <w:p w14:paraId="54815CEC" w14:textId="77777777" w:rsidR="00A83AE5" w:rsidRPr="00F9547B" w:rsidRDefault="00A83AE5" w:rsidP="00A83AE5">
      <w:pPr>
        <w:rPr>
          <w:rFonts w:ascii="Times New Roman" w:hAnsi="Times New Roman" w:cs="Times New Roman"/>
          <w:lang w:eastAsia="en-IN" w:bidi="he-IL"/>
        </w:rPr>
      </w:pPr>
    </w:p>
    <w:p w14:paraId="01D6A6E0" w14:textId="77777777" w:rsidR="00A83AE5" w:rsidRPr="00087C81" w:rsidRDefault="00A83AE5" w:rsidP="00A83AE5">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t>Revisions</w:t>
      </w:r>
    </w:p>
    <w:p w14:paraId="22CC8A63" w14:textId="77777777" w:rsidR="00A83AE5" w:rsidRPr="00F903C1" w:rsidRDefault="00A83AE5" w:rsidP="00A83AE5">
      <w:pPr>
        <w:rPr>
          <w:lang w:val="en-CA" w:eastAsia="zh-CN" w:bidi="he-IL"/>
        </w:rPr>
      </w:pPr>
    </w:p>
    <w:tbl>
      <w:tblPr>
        <w:tblW w:w="9356" w:type="dxa"/>
        <w:tblInd w:w="-15" w:type="dxa"/>
        <w:tblLayout w:type="fixed"/>
        <w:tblLook w:val="04A0" w:firstRow="1" w:lastRow="0" w:firstColumn="1" w:lastColumn="0" w:noHBand="0" w:noVBand="1"/>
      </w:tblPr>
      <w:tblGrid>
        <w:gridCol w:w="1170"/>
        <w:gridCol w:w="1949"/>
        <w:gridCol w:w="4252"/>
        <w:gridCol w:w="1985"/>
      </w:tblGrid>
      <w:tr w:rsidR="00A83AE5" w14:paraId="7A24A6A5" w14:textId="77777777" w:rsidTr="00C909B9">
        <w:trPr>
          <w:tblHeader/>
        </w:trPr>
        <w:tc>
          <w:tcPr>
            <w:tcW w:w="1170" w:type="dxa"/>
            <w:tcBorders>
              <w:top w:val="single" w:sz="12" w:space="0" w:color="000000"/>
              <w:left w:val="single" w:sz="12" w:space="0" w:color="000000"/>
              <w:bottom w:val="single" w:sz="6" w:space="0" w:color="000000"/>
              <w:right w:val="single" w:sz="6" w:space="0" w:color="000000"/>
            </w:tcBorders>
            <w:shd w:val="clear" w:color="auto" w:fill="E5E5E5"/>
          </w:tcPr>
          <w:p w14:paraId="1BE5B57C" w14:textId="77777777" w:rsidR="00A83AE5" w:rsidRDefault="00A83AE5" w:rsidP="00C909B9">
            <w:pPr>
              <w:pStyle w:val="Table-ColHead"/>
            </w:pPr>
            <w:r>
              <w:rPr>
                <w:rFonts w:cs="Arial"/>
              </w:rPr>
              <w:t>Version</w:t>
            </w:r>
          </w:p>
        </w:tc>
        <w:tc>
          <w:tcPr>
            <w:tcW w:w="1949" w:type="dxa"/>
            <w:tcBorders>
              <w:top w:val="single" w:sz="12" w:space="0" w:color="000000"/>
              <w:left w:val="single" w:sz="6" w:space="0" w:color="000000"/>
              <w:bottom w:val="single" w:sz="6" w:space="0" w:color="000000"/>
              <w:right w:val="single" w:sz="6" w:space="0" w:color="000000"/>
            </w:tcBorders>
            <w:shd w:val="clear" w:color="auto" w:fill="E5E5E5"/>
          </w:tcPr>
          <w:p w14:paraId="56702565" w14:textId="77777777" w:rsidR="00A83AE5" w:rsidRDefault="00A83AE5" w:rsidP="00C909B9">
            <w:pPr>
              <w:pStyle w:val="Table-ColHead"/>
            </w:pPr>
            <w:r>
              <w:rPr>
                <w:rFonts w:cs="Arial"/>
              </w:rPr>
              <w:t>Primary Author(s)</w:t>
            </w:r>
          </w:p>
        </w:tc>
        <w:tc>
          <w:tcPr>
            <w:tcW w:w="4252" w:type="dxa"/>
            <w:tcBorders>
              <w:top w:val="single" w:sz="12" w:space="0" w:color="000000"/>
              <w:left w:val="single" w:sz="6" w:space="0" w:color="000000"/>
              <w:bottom w:val="single" w:sz="6" w:space="0" w:color="000000"/>
              <w:right w:val="single" w:sz="6" w:space="0" w:color="000000"/>
            </w:tcBorders>
            <w:shd w:val="clear" w:color="auto" w:fill="E5E5E5"/>
          </w:tcPr>
          <w:p w14:paraId="27577B3E" w14:textId="77777777" w:rsidR="00A83AE5" w:rsidRDefault="00A83AE5" w:rsidP="00C909B9">
            <w:pPr>
              <w:pStyle w:val="Table-ColHead"/>
            </w:pPr>
            <w:r>
              <w:rPr>
                <w:rFonts w:cs="Arial"/>
              </w:rPr>
              <w:t>Description of Version</w:t>
            </w:r>
          </w:p>
        </w:tc>
        <w:tc>
          <w:tcPr>
            <w:tcW w:w="1985" w:type="dxa"/>
            <w:tcBorders>
              <w:top w:val="single" w:sz="12" w:space="0" w:color="000000"/>
              <w:left w:val="single" w:sz="6" w:space="0" w:color="000000"/>
              <w:bottom w:val="single" w:sz="6" w:space="0" w:color="000000"/>
              <w:right w:val="single" w:sz="12" w:space="0" w:color="000000"/>
            </w:tcBorders>
            <w:shd w:val="clear" w:color="auto" w:fill="E5E5E5"/>
          </w:tcPr>
          <w:p w14:paraId="621FD469" w14:textId="77777777" w:rsidR="00A83AE5" w:rsidRDefault="00A83AE5" w:rsidP="00C909B9">
            <w:pPr>
              <w:pStyle w:val="Table-ColHead"/>
              <w:jc w:val="center"/>
            </w:pPr>
            <w:r>
              <w:rPr>
                <w:rFonts w:cs="Arial"/>
              </w:rPr>
              <w:t>Date Completed</w:t>
            </w:r>
          </w:p>
        </w:tc>
      </w:tr>
      <w:tr w:rsidR="00A83AE5" w14:paraId="34B07896" w14:textId="77777777" w:rsidTr="00C909B9">
        <w:tc>
          <w:tcPr>
            <w:tcW w:w="1170" w:type="dxa"/>
            <w:tcBorders>
              <w:top w:val="single" w:sz="6" w:space="0" w:color="000000"/>
              <w:left w:val="single" w:sz="12" w:space="0" w:color="000000"/>
              <w:bottom w:val="single" w:sz="6" w:space="0" w:color="000000"/>
              <w:right w:val="single" w:sz="6" w:space="0" w:color="000000"/>
            </w:tcBorders>
          </w:tcPr>
          <w:p w14:paraId="6B19F45C" w14:textId="77777777" w:rsidR="00A83AE5" w:rsidRDefault="00A83AE5" w:rsidP="00C909B9">
            <w:pPr>
              <w:pStyle w:val="Table-Text"/>
            </w:pPr>
            <w:r>
              <w:rPr>
                <w:rFonts w:ascii="Arial" w:hAnsi="Arial" w:cs="Arial"/>
              </w:rPr>
              <w:t>1.0</w:t>
            </w:r>
          </w:p>
        </w:tc>
        <w:tc>
          <w:tcPr>
            <w:tcW w:w="1949" w:type="dxa"/>
            <w:tcBorders>
              <w:top w:val="single" w:sz="6" w:space="0" w:color="000000"/>
              <w:left w:val="single" w:sz="6" w:space="0" w:color="000000"/>
              <w:bottom w:val="single" w:sz="6" w:space="0" w:color="000000"/>
              <w:right w:val="single" w:sz="6" w:space="0" w:color="000000"/>
            </w:tcBorders>
          </w:tcPr>
          <w:p w14:paraId="5DC06754" w14:textId="77777777" w:rsidR="00A83AE5" w:rsidRDefault="00A83AE5" w:rsidP="00C909B9">
            <w:pPr>
              <w:pStyle w:val="Table-Text"/>
            </w:pPr>
            <w:r>
              <w:rPr>
                <w:lang w:val="en-IN"/>
              </w:rPr>
              <w:t>Durishetty Anirudh</w:t>
            </w:r>
          </w:p>
        </w:tc>
        <w:tc>
          <w:tcPr>
            <w:tcW w:w="4252" w:type="dxa"/>
            <w:tcBorders>
              <w:top w:val="single" w:sz="6" w:space="0" w:color="000000"/>
              <w:left w:val="single" w:sz="6" w:space="0" w:color="000000"/>
              <w:bottom w:val="single" w:sz="6" w:space="0" w:color="000000"/>
              <w:right w:val="single" w:sz="6" w:space="0" w:color="000000"/>
            </w:tcBorders>
          </w:tcPr>
          <w:p w14:paraId="3948EFBC" w14:textId="77777777" w:rsidR="00A83AE5" w:rsidRDefault="00A83AE5" w:rsidP="00C909B9">
            <w:pPr>
              <w:pStyle w:val="Table-Text"/>
            </w:pPr>
            <w:r>
              <w:rPr>
                <w:rFonts w:ascii="Arial" w:hAnsi="Arial" w:cs="Arial"/>
              </w:rPr>
              <w:t>Primary Revision giving an overall view of the project and document.</w:t>
            </w:r>
          </w:p>
        </w:tc>
        <w:tc>
          <w:tcPr>
            <w:tcW w:w="1985" w:type="dxa"/>
            <w:tcBorders>
              <w:top w:val="single" w:sz="6" w:space="0" w:color="000000"/>
              <w:left w:val="single" w:sz="6" w:space="0" w:color="000000"/>
              <w:bottom w:val="single" w:sz="6" w:space="0" w:color="000000"/>
              <w:right w:val="single" w:sz="12" w:space="0" w:color="000000"/>
            </w:tcBorders>
          </w:tcPr>
          <w:p w14:paraId="3E21E08E" w14:textId="4A143F07" w:rsidR="00A83AE5" w:rsidRDefault="00A83AE5" w:rsidP="00C909B9">
            <w:pPr>
              <w:pStyle w:val="Table-Text"/>
              <w:jc w:val="center"/>
            </w:pPr>
            <w:r>
              <w:rPr>
                <w:rFonts w:ascii="Arial" w:hAnsi="Arial" w:cs="Arial"/>
              </w:rPr>
              <w:t>20/0</w:t>
            </w:r>
            <w:r w:rsidR="00730CBF">
              <w:rPr>
                <w:rFonts w:ascii="Arial" w:hAnsi="Arial" w:cs="Arial"/>
              </w:rPr>
              <w:t>9</w:t>
            </w:r>
            <w:r>
              <w:rPr>
                <w:rFonts w:ascii="Arial" w:hAnsi="Arial" w:cs="Arial"/>
              </w:rPr>
              <w:t>/2025</w:t>
            </w:r>
          </w:p>
        </w:tc>
      </w:tr>
    </w:tbl>
    <w:p w14:paraId="2A7AE0E0" w14:textId="4711C226" w:rsidR="004908CF" w:rsidRDefault="004908CF" w:rsidP="00A83AE5">
      <w:pPr>
        <w:rPr>
          <w:rFonts w:ascii="Arial" w:hAnsi="Arial" w:cs="Arial"/>
          <w:b/>
          <w:bCs/>
          <w:color w:val="1F3864" w:themeColor="accent1" w:themeShade="80"/>
          <w:sz w:val="40"/>
          <w:szCs w:val="40"/>
          <w:lang w:val="en-US"/>
        </w:rPr>
        <w:sectPr w:rsidR="004908CF" w:rsidSect="00B14564">
          <w:headerReference w:type="default" r:id="rId12"/>
          <w:footerReference w:type="default" r:id="rId13"/>
          <w:type w:val="continuous"/>
          <w:pgSz w:w="11906" w:h="16838"/>
          <w:pgMar w:top="1276" w:right="1440" w:bottom="993" w:left="1440" w:header="708" w:footer="708" w:gutter="0"/>
          <w:pgNumType w:start="1"/>
          <w:cols w:space="708"/>
          <w:titlePg/>
          <w:docGrid w:linePitch="360"/>
        </w:sectPr>
      </w:pPr>
    </w:p>
    <w:p w14:paraId="115BAB6B" w14:textId="70F9129C" w:rsidR="00AF654A" w:rsidRPr="00AF654A" w:rsidRDefault="00087C81" w:rsidP="00AF654A">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2" w:name="_Hlk192150683"/>
      <w:bookmarkStart w:id="3" w:name="_Hlk192067940"/>
      <w:bookmarkEnd w:id="0"/>
      <w:r w:rsidRPr="000B0734">
        <w:rPr>
          <w:rFonts w:asciiTheme="minorHAnsi" w:hAnsiTheme="minorHAnsi" w:cstheme="minorHAnsi"/>
          <w:color w:val="FFFFFF"/>
        </w:rPr>
        <w:lastRenderedPageBreak/>
        <w:t>Introduction</w:t>
      </w:r>
      <w:bookmarkStart w:id="4" w:name="__RefHeading___Toc397335651"/>
      <w:bookmarkStart w:id="5" w:name="_Hlk192150741"/>
      <w:bookmarkStart w:id="6" w:name="_Hlk192150693"/>
      <w:bookmarkEnd w:id="2"/>
      <w:bookmarkEnd w:id="3"/>
    </w:p>
    <w:p w14:paraId="7E0D6544" w14:textId="0C6B13CD" w:rsidR="00AF654A" w:rsidRPr="00AF654A" w:rsidRDefault="00AF654A" w:rsidP="00736A5D">
      <w:pPr>
        <w:spacing w:before="240" w:line="276" w:lineRule="auto"/>
        <w:jc w:val="both"/>
        <w:rPr>
          <w:rFonts w:eastAsia="Times New Roman" w:cstheme="minorHAnsi"/>
          <w:kern w:val="0"/>
          <w:sz w:val="24"/>
          <w:szCs w:val="28"/>
          <w:lang w:val="en-US" w:eastAsia="zh-CN" w:bidi="he-IL"/>
          <w14:ligatures w14:val="none"/>
        </w:rPr>
      </w:pPr>
      <w:r w:rsidRPr="00AF654A">
        <w:rPr>
          <w:rFonts w:eastAsia="Times New Roman" w:cstheme="minorHAnsi"/>
          <w:kern w:val="0"/>
          <w:sz w:val="24"/>
          <w:szCs w:val="28"/>
          <w:lang w:val="en-US" w:eastAsia="zh-CN" w:bidi="he-IL"/>
          <w14:ligatures w14:val="none"/>
        </w:rPr>
        <w:t xml:space="preserve">Memora is a fully local AI scheduling assistant offering conversational task management, conflict detection, and document-aware retrieval (RAG), built with a </w:t>
      </w:r>
      <w:proofErr w:type="spellStart"/>
      <w:r w:rsidRPr="00AF654A">
        <w:rPr>
          <w:rFonts w:eastAsia="Times New Roman" w:cstheme="minorHAnsi"/>
          <w:kern w:val="0"/>
          <w:sz w:val="24"/>
          <w:szCs w:val="28"/>
          <w:lang w:val="en-US" w:eastAsia="zh-CN" w:bidi="he-IL"/>
          <w14:ligatures w14:val="none"/>
        </w:rPr>
        <w:t>FastAPI</w:t>
      </w:r>
      <w:proofErr w:type="spellEnd"/>
      <w:r w:rsidRPr="00AF654A">
        <w:rPr>
          <w:rFonts w:eastAsia="Times New Roman" w:cstheme="minorHAnsi"/>
          <w:kern w:val="0"/>
          <w:sz w:val="24"/>
          <w:szCs w:val="28"/>
          <w:lang w:val="en-US" w:eastAsia="zh-CN" w:bidi="he-IL"/>
          <w14:ligatures w14:val="none"/>
        </w:rPr>
        <w:t xml:space="preserve"> backend, Next.js frontend, and Ollama-hosted Qwen 2.5 7B model; it operates without external APIs to maximize privacy and control.</w:t>
      </w:r>
    </w:p>
    <w:p w14:paraId="4D3B60AD" w14:textId="24488034" w:rsidR="00E966CB" w:rsidRPr="00AF654A" w:rsidRDefault="00AF654A" w:rsidP="00736A5D">
      <w:pPr>
        <w:spacing w:line="276" w:lineRule="auto"/>
        <w:jc w:val="both"/>
        <w:rPr>
          <w:rFonts w:eastAsia="Times New Roman" w:cstheme="minorHAnsi"/>
          <w:kern w:val="0"/>
          <w:sz w:val="24"/>
          <w:szCs w:val="28"/>
          <w:lang w:val="en-US" w:eastAsia="zh-CN" w:bidi="he-IL"/>
          <w14:ligatures w14:val="none"/>
        </w:rPr>
      </w:pPr>
      <w:r w:rsidRPr="00AF654A">
        <w:rPr>
          <w:rFonts w:eastAsia="Times New Roman" w:cstheme="minorHAnsi"/>
          <w:kern w:val="0"/>
          <w:sz w:val="24"/>
          <w:szCs w:val="28"/>
          <w:lang w:val="en-US" w:eastAsia="zh-CN" w:bidi="he-IL"/>
          <w14:ligatures w14:val="none"/>
        </w:rPr>
        <w:t xml:space="preserve">The system targets single-user desktop environments, enabling real-time synchronization between a chat interface and a calendar UI, with JSON-based task storage and </w:t>
      </w:r>
      <w:proofErr w:type="spellStart"/>
      <w:r w:rsidRPr="00AF654A">
        <w:rPr>
          <w:rFonts w:eastAsia="Times New Roman" w:cstheme="minorHAnsi"/>
          <w:kern w:val="0"/>
          <w:sz w:val="24"/>
          <w:szCs w:val="28"/>
          <w:lang w:val="en-US" w:eastAsia="zh-CN" w:bidi="he-IL"/>
          <w14:ligatures w14:val="none"/>
        </w:rPr>
        <w:t>ChromaDB</w:t>
      </w:r>
      <w:proofErr w:type="spellEnd"/>
      <w:r w:rsidRPr="00AF654A">
        <w:rPr>
          <w:rFonts w:eastAsia="Times New Roman" w:cstheme="minorHAnsi"/>
          <w:kern w:val="0"/>
          <w:sz w:val="24"/>
          <w:szCs w:val="28"/>
          <w:lang w:val="en-US" w:eastAsia="zh-CN" w:bidi="he-IL"/>
          <w14:ligatures w14:val="none"/>
        </w:rPr>
        <w:t>-backed semantic retrieval for user documents.</w:t>
      </w:r>
    </w:p>
    <w:p w14:paraId="702A39B7" w14:textId="17B7D008" w:rsidR="00250975" w:rsidRDefault="00E966CB" w:rsidP="00736A5D">
      <w:pPr>
        <w:pStyle w:val="Heading2"/>
        <w:spacing w:before="0" w:after="0" w:line="276" w:lineRule="auto"/>
        <w:ind w:left="0" w:firstLine="0"/>
        <w:jc w:val="both"/>
        <w:rPr>
          <w:rFonts w:asciiTheme="minorHAnsi" w:hAnsiTheme="minorHAnsi" w:cstheme="minorHAnsi"/>
        </w:rPr>
      </w:pPr>
      <w:r w:rsidRPr="001A0F3F">
        <w:rPr>
          <w:rFonts w:asciiTheme="minorHAnsi" w:hAnsiTheme="minorHAnsi" w:cstheme="minorHAnsi"/>
        </w:rPr>
        <w:t>Document Purpose</w:t>
      </w:r>
      <w:bookmarkEnd w:id="4"/>
      <w:r w:rsidRPr="001A0F3F">
        <w:rPr>
          <w:rFonts w:asciiTheme="minorHAnsi" w:hAnsiTheme="minorHAnsi" w:cstheme="minorHAnsi"/>
        </w:rPr>
        <w:t xml:space="preserve"> </w:t>
      </w:r>
    </w:p>
    <w:p w14:paraId="78B1CB6B" w14:textId="42B334FF" w:rsidR="00D92108" w:rsidRPr="00D92108" w:rsidRDefault="00353970" w:rsidP="00736A5D">
      <w:pPr>
        <w:spacing w:line="276" w:lineRule="auto"/>
        <w:jc w:val="both"/>
        <w:rPr>
          <w:lang w:val="en-CA" w:eastAsia="zh-CN" w:bidi="he-IL"/>
        </w:rPr>
      </w:pPr>
      <w:r w:rsidRPr="00353970">
        <w:rPr>
          <w:lang w:val="en-CA" w:eastAsia="zh-CN" w:bidi="he-IL"/>
        </w:rPr>
        <w:t xml:space="preserve">The </w:t>
      </w:r>
      <w:r w:rsidR="00D92108" w:rsidRPr="00D92108">
        <w:rPr>
          <w:lang w:val="en-CA" w:eastAsia="zh-CN" w:bidi="he-IL"/>
        </w:rPr>
        <w:t>This SRS defines functional and non-functional requirements for Memora, a privacy-first, local AI scheduling assistant, to guide design, development, testing, and acceptance criteria prior to implementation completion.</w:t>
      </w:r>
    </w:p>
    <w:p w14:paraId="58EFD861" w14:textId="726FB658" w:rsidR="00353970" w:rsidRPr="00353970" w:rsidRDefault="00D92108" w:rsidP="00736A5D">
      <w:pPr>
        <w:spacing w:line="276" w:lineRule="auto"/>
        <w:jc w:val="both"/>
        <w:rPr>
          <w:lang w:val="en-CA" w:eastAsia="zh-CN" w:bidi="he-IL"/>
        </w:rPr>
      </w:pPr>
      <w:r w:rsidRPr="00D92108">
        <w:rPr>
          <w:lang w:val="en-CA" w:eastAsia="zh-CN" w:bidi="he-IL"/>
        </w:rPr>
        <w:t>It targets stakeholders including product owners, developers (backend/AI/frontend), testers, and reviewers to ensure shared understanding of scope, interfaces, and quality attributes.</w:t>
      </w:r>
    </w:p>
    <w:p w14:paraId="39862A86" w14:textId="75991D5A" w:rsidR="00250975" w:rsidRDefault="00E966CB" w:rsidP="00736A5D">
      <w:pPr>
        <w:pStyle w:val="Heading2"/>
        <w:tabs>
          <w:tab w:val="clear" w:pos="432"/>
        </w:tabs>
        <w:spacing w:before="0" w:after="0" w:line="276" w:lineRule="auto"/>
        <w:ind w:left="0" w:firstLine="0"/>
        <w:jc w:val="both"/>
        <w:rPr>
          <w:rFonts w:asciiTheme="minorHAnsi" w:hAnsiTheme="minorHAnsi" w:cstheme="minorHAnsi"/>
        </w:rPr>
      </w:pPr>
      <w:bookmarkStart w:id="7" w:name="_Hlk192150843"/>
      <w:bookmarkEnd w:id="5"/>
      <w:r w:rsidRPr="00167E14">
        <w:rPr>
          <w:rFonts w:asciiTheme="minorHAnsi" w:hAnsiTheme="minorHAnsi" w:cstheme="minorHAnsi"/>
        </w:rPr>
        <w:t>Project/Product Scope</w:t>
      </w:r>
    </w:p>
    <w:p w14:paraId="7ABA8DFB" w14:textId="77777777" w:rsidR="007D4D6E" w:rsidRDefault="00D92108" w:rsidP="00736A5D">
      <w:pPr>
        <w:spacing w:line="276" w:lineRule="auto"/>
        <w:jc w:val="both"/>
        <w:rPr>
          <w:rFonts w:ascii="Times New Roman" w:hAnsi="Times New Roman" w:cs="Times New Roman"/>
          <w:sz w:val="24"/>
          <w:szCs w:val="24"/>
          <w:lang w:eastAsia="zh-CN" w:bidi="he-IL"/>
        </w:rPr>
      </w:pPr>
      <w:r w:rsidRPr="00D92108">
        <w:rPr>
          <w:rFonts w:ascii="Times New Roman" w:hAnsi="Times New Roman" w:cs="Times New Roman"/>
          <w:sz w:val="24"/>
          <w:szCs w:val="24"/>
          <w:lang w:eastAsia="zh-CN" w:bidi="he-IL"/>
        </w:rPr>
        <w:t>Scope includes a local AI agent for scheduling via natural language, calendar UI with Full</w:t>
      </w:r>
      <w:r>
        <w:rPr>
          <w:rFonts w:ascii="Times New Roman" w:hAnsi="Times New Roman" w:cs="Times New Roman"/>
          <w:sz w:val="24"/>
          <w:szCs w:val="24"/>
          <w:lang w:eastAsia="zh-CN" w:bidi="he-IL"/>
        </w:rPr>
        <w:t xml:space="preserve"> </w:t>
      </w:r>
      <w:r w:rsidRPr="00D92108">
        <w:rPr>
          <w:rFonts w:ascii="Times New Roman" w:hAnsi="Times New Roman" w:cs="Times New Roman"/>
          <w:sz w:val="24"/>
          <w:szCs w:val="24"/>
          <w:lang w:eastAsia="zh-CN" w:bidi="he-IL"/>
        </w:rPr>
        <w:t>Calendar, document ingestion with OCR and RAG, JSON-based task storage, semantic search, conflict detection/resolution, and real-time synchronization, targeting single-user desktop usage with optional future expansion to mobile and integrations. Out of scope are multi-tenant cloud services, third-party calendar sync, and team collaboration in the current version, which are listed as future enhancements.</w:t>
      </w:r>
      <w:bookmarkStart w:id="8" w:name="_Hlk192150885"/>
      <w:bookmarkEnd w:id="6"/>
      <w:bookmarkEnd w:id="7"/>
    </w:p>
    <w:p w14:paraId="27024E66" w14:textId="5C815A84" w:rsidR="007D4D6E" w:rsidRPr="007D4D6E" w:rsidRDefault="007D4D6E" w:rsidP="00736A5D">
      <w:pPr>
        <w:pStyle w:val="Heading2"/>
        <w:spacing w:after="0" w:line="276" w:lineRule="auto"/>
        <w:ind w:left="0" w:firstLine="0"/>
        <w:rPr>
          <w:rFonts w:asciiTheme="minorHAnsi" w:hAnsiTheme="minorHAnsi" w:cstheme="minorHAnsi"/>
          <w:lang w:val="en-IN"/>
        </w:rPr>
      </w:pPr>
      <w:bookmarkStart w:id="9" w:name="_Hlk192150921"/>
      <w:r w:rsidRPr="007D4D6E">
        <w:rPr>
          <w:rFonts w:asciiTheme="minorHAnsi" w:hAnsiTheme="minorHAnsi" w:cstheme="minorHAnsi"/>
          <w:lang w:val="en-IN"/>
        </w:rPr>
        <w:t>Existing System</w:t>
      </w:r>
      <w:bookmarkEnd w:id="9"/>
    </w:p>
    <w:p w14:paraId="64B146B2" w14:textId="46A50FC4" w:rsidR="004A13AE" w:rsidRPr="004A13AE" w:rsidRDefault="004A13AE" w:rsidP="00736A5D">
      <w:pPr>
        <w:pStyle w:val="BodyText"/>
        <w:tabs>
          <w:tab w:val="left" w:pos="0"/>
        </w:tabs>
        <w:spacing w:line="276" w:lineRule="auto"/>
        <w:jc w:val="both"/>
        <w:rPr>
          <w:rFonts w:cstheme="minorHAnsi"/>
          <w:sz w:val="24"/>
          <w:szCs w:val="24"/>
          <w:lang w:val="en-US"/>
        </w:rPr>
      </w:pPr>
      <w:r w:rsidRPr="004A13AE">
        <w:rPr>
          <w:rFonts w:cstheme="minorHAnsi"/>
          <w:sz w:val="24"/>
          <w:szCs w:val="24"/>
          <w:lang w:val="en-US"/>
        </w:rPr>
        <w:t>Traditional scheduling and task management applications rely on manual form-based entries that require users to navigate multiple screens and fields to create simple tasks. These systems lack AI intent understanding and sophisticated conflict handling capabilities, often leading to scheduling overlaps and inefficiencies. Most existing solutions are cloud-dependent, creating privacy risks and requiring constant internet connectivity for basic functionality. The fragmentation across separate chat, calendar, and document applications increases context-switching costs and reduces overall productivity.</w:t>
      </w:r>
    </w:p>
    <w:p w14:paraId="053A111E" w14:textId="5756FA55" w:rsidR="004A13AE" w:rsidRPr="007F1E8F" w:rsidRDefault="004A13AE" w:rsidP="00736A5D">
      <w:pPr>
        <w:pStyle w:val="BodyText"/>
        <w:tabs>
          <w:tab w:val="left" w:pos="0"/>
        </w:tabs>
        <w:spacing w:after="0" w:line="276" w:lineRule="auto"/>
        <w:jc w:val="both"/>
        <w:rPr>
          <w:rFonts w:cstheme="minorHAnsi"/>
          <w:b/>
          <w:bCs/>
          <w:sz w:val="24"/>
          <w:szCs w:val="24"/>
          <w:lang w:val="en-US"/>
        </w:rPr>
      </w:pPr>
      <w:r w:rsidRPr="007F1E8F">
        <w:rPr>
          <w:rFonts w:cstheme="minorHAnsi"/>
          <w:b/>
          <w:bCs/>
          <w:sz w:val="24"/>
          <w:szCs w:val="24"/>
          <w:lang w:val="en-US"/>
        </w:rPr>
        <w:t>Current market solutions include:</w:t>
      </w:r>
    </w:p>
    <w:p w14:paraId="279FA3E4" w14:textId="4170B39F" w:rsidR="004A13AE" w:rsidRPr="004A13AE" w:rsidRDefault="004A13AE" w:rsidP="00736A5D">
      <w:pPr>
        <w:pStyle w:val="BodyText"/>
        <w:numPr>
          <w:ilvl w:val="0"/>
          <w:numId w:val="53"/>
        </w:numPr>
        <w:tabs>
          <w:tab w:val="left" w:pos="0"/>
        </w:tabs>
        <w:spacing w:after="0" w:line="276" w:lineRule="auto"/>
        <w:jc w:val="both"/>
        <w:rPr>
          <w:rFonts w:cstheme="minorHAnsi"/>
          <w:sz w:val="24"/>
          <w:szCs w:val="24"/>
          <w:lang w:val="en-US"/>
        </w:rPr>
      </w:pPr>
      <w:r w:rsidRPr="004A13AE">
        <w:rPr>
          <w:rFonts w:cstheme="minorHAnsi"/>
          <w:sz w:val="24"/>
          <w:szCs w:val="24"/>
          <w:lang w:val="en-US"/>
        </w:rPr>
        <w:t>Google Calendar: Cloud-based with limited natural language support</w:t>
      </w:r>
    </w:p>
    <w:p w14:paraId="088CB74D" w14:textId="2172A0BF" w:rsidR="004A13AE" w:rsidRPr="004A13AE" w:rsidRDefault="004A13AE" w:rsidP="00736A5D">
      <w:pPr>
        <w:pStyle w:val="BodyText"/>
        <w:numPr>
          <w:ilvl w:val="0"/>
          <w:numId w:val="53"/>
        </w:numPr>
        <w:tabs>
          <w:tab w:val="left" w:pos="0"/>
        </w:tabs>
        <w:spacing w:after="0" w:line="276" w:lineRule="auto"/>
        <w:jc w:val="both"/>
        <w:rPr>
          <w:rFonts w:cstheme="minorHAnsi"/>
          <w:sz w:val="24"/>
          <w:szCs w:val="24"/>
          <w:lang w:val="en-US"/>
        </w:rPr>
      </w:pPr>
      <w:r w:rsidRPr="004A13AE">
        <w:rPr>
          <w:rFonts w:cstheme="minorHAnsi"/>
          <w:sz w:val="24"/>
          <w:szCs w:val="24"/>
          <w:lang w:val="en-US"/>
        </w:rPr>
        <w:t>Microsoft Outlook: Enterprise-focused with complex interface</w:t>
      </w:r>
    </w:p>
    <w:p w14:paraId="2CB97AA9" w14:textId="45507704" w:rsidR="004A13AE" w:rsidRPr="004A13AE" w:rsidRDefault="004A13AE" w:rsidP="00736A5D">
      <w:pPr>
        <w:pStyle w:val="BodyText"/>
        <w:numPr>
          <w:ilvl w:val="0"/>
          <w:numId w:val="53"/>
        </w:numPr>
        <w:tabs>
          <w:tab w:val="left" w:pos="0"/>
        </w:tabs>
        <w:spacing w:after="0" w:line="276" w:lineRule="auto"/>
        <w:jc w:val="both"/>
        <w:rPr>
          <w:rFonts w:cstheme="minorHAnsi"/>
          <w:sz w:val="24"/>
          <w:szCs w:val="24"/>
          <w:lang w:val="en-US"/>
        </w:rPr>
      </w:pPr>
      <w:proofErr w:type="spellStart"/>
      <w:r w:rsidRPr="004A13AE">
        <w:rPr>
          <w:rFonts w:cstheme="minorHAnsi"/>
          <w:sz w:val="24"/>
          <w:szCs w:val="24"/>
          <w:lang w:val="en-US"/>
        </w:rPr>
        <w:t>Todoist</w:t>
      </w:r>
      <w:proofErr w:type="spellEnd"/>
      <w:r w:rsidRPr="004A13AE">
        <w:rPr>
          <w:rFonts w:cstheme="minorHAnsi"/>
          <w:sz w:val="24"/>
          <w:szCs w:val="24"/>
          <w:lang w:val="en-US"/>
        </w:rPr>
        <w:t>: Task-focused but lacks calendar integration</w:t>
      </w:r>
    </w:p>
    <w:p w14:paraId="33104C98" w14:textId="2257D08C" w:rsidR="004A13AE" w:rsidRPr="004A13AE" w:rsidRDefault="004A13AE" w:rsidP="00736A5D">
      <w:pPr>
        <w:pStyle w:val="BodyText"/>
        <w:numPr>
          <w:ilvl w:val="0"/>
          <w:numId w:val="53"/>
        </w:numPr>
        <w:tabs>
          <w:tab w:val="left" w:pos="0"/>
        </w:tabs>
        <w:spacing w:after="0" w:line="276" w:lineRule="auto"/>
        <w:jc w:val="both"/>
        <w:rPr>
          <w:rFonts w:cstheme="minorHAnsi"/>
          <w:sz w:val="24"/>
          <w:szCs w:val="24"/>
          <w:lang w:val="en-US"/>
        </w:rPr>
      </w:pPr>
      <w:r w:rsidRPr="004A13AE">
        <w:rPr>
          <w:rFonts w:cstheme="minorHAnsi"/>
          <w:sz w:val="24"/>
          <w:szCs w:val="24"/>
          <w:lang w:val="en-US"/>
        </w:rPr>
        <w:t>Notion: Document-heavy with limited scheduling intelligence</w:t>
      </w:r>
    </w:p>
    <w:p w14:paraId="44C3662B" w14:textId="53453491" w:rsidR="007D4D6E" w:rsidRDefault="004A13AE" w:rsidP="00736A5D">
      <w:pPr>
        <w:pStyle w:val="BodyText"/>
        <w:numPr>
          <w:ilvl w:val="0"/>
          <w:numId w:val="53"/>
        </w:numPr>
        <w:tabs>
          <w:tab w:val="left" w:pos="0"/>
        </w:tabs>
        <w:spacing w:after="0" w:line="276" w:lineRule="auto"/>
        <w:jc w:val="both"/>
        <w:rPr>
          <w:rFonts w:cstheme="minorHAnsi"/>
          <w:sz w:val="24"/>
          <w:szCs w:val="24"/>
          <w:lang w:val="en-US"/>
        </w:rPr>
      </w:pPr>
      <w:r w:rsidRPr="004A13AE">
        <w:rPr>
          <w:rFonts w:cstheme="minorHAnsi"/>
          <w:sz w:val="24"/>
          <w:szCs w:val="24"/>
          <w:lang w:val="en-US"/>
        </w:rPr>
        <w:t>Calendly: Meeting-focused without comprehensive task management</w:t>
      </w:r>
    </w:p>
    <w:p w14:paraId="6EED5F0E" w14:textId="77777777" w:rsidR="00E2247D" w:rsidRDefault="00E2247D" w:rsidP="00736A5D">
      <w:pPr>
        <w:pStyle w:val="BodyText"/>
        <w:tabs>
          <w:tab w:val="left" w:pos="0"/>
        </w:tabs>
        <w:spacing w:after="0" w:line="276" w:lineRule="auto"/>
        <w:jc w:val="both"/>
        <w:rPr>
          <w:rFonts w:cstheme="minorHAnsi"/>
          <w:sz w:val="24"/>
          <w:szCs w:val="24"/>
          <w:lang w:val="en-US"/>
        </w:rPr>
      </w:pPr>
    </w:p>
    <w:p w14:paraId="6168A71F" w14:textId="77777777" w:rsidR="00E2247D" w:rsidRDefault="00E2247D" w:rsidP="00736A5D">
      <w:pPr>
        <w:pStyle w:val="BodyText"/>
        <w:tabs>
          <w:tab w:val="left" w:pos="0"/>
        </w:tabs>
        <w:spacing w:after="0" w:line="276" w:lineRule="auto"/>
        <w:jc w:val="both"/>
        <w:rPr>
          <w:rFonts w:cstheme="minorHAnsi"/>
          <w:sz w:val="24"/>
          <w:szCs w:val="24"/>
          <w:lang w:val="en-US"/>
        </w:rPr>
      </w:pPr>
    </w:p>
    <w:p w14:paraId="15641B6A" w14:textId="77777777" w:rsidR="0017481E" w:rsidRPr="004A13AE" w:rsidRDefault="0017481E" w:rsidP="00B14564">
      <w:pPr>
        <w:pStyle w:val="BodyText"/>
        <w:tabs>
          <w:tab w:val="left" w:pos="0"/>
        </w:tabs>
        <w:spacing w:after="0" w:line="276" w:lineRule="auto"/>
        <w:jc w:val="center"/>
        <w:rPr>
          <w:rFonts w:cstheme="minorHAnsi"/>
          <w:sz w:val="24"/>
          <w:szCs w:val="24"/>
          <w:lang w:val="en-US"/>
        </w:rPr>
      </w:pPr>
    </w:p>
    <w:p w14:paraId="35C10581" w14:textId="230E1A63" w:rsidR="00250975" w:rsidRPr="00361BDB" w:rsidRDefault="00E966CB" w:rsidP="00736A5D">
      <w:pPr>
        <w:pStyle w:val="Heading2"/>
        <w:spacing w:after="0" w:line="276" w:lineRule="auto"/>
        <w:rPr>
          <w:rFonts w:asciiTheme="minorHAnsi" w:hAnsiTheme="minorHAnsi" w:cstheme="minorHAnsi"/>
        </w:rPr>
      </w:pPr>
      <w:r w:rsidRPr="00361BDB">
        <w:rPr>
          <w:rFonts w:asciiTheme="minorHAnsi" w:hAnsiTheme="minorHAnsi" w:cstheme="minorHAnsi"/>
        </w:rPr>
        <w:lastRenderedPageBreak/>
        <w:t>Problems with Existing System</w:t>
      </w:r>
    </w:p>
    <w:p w14:paraId="2E985809" w14:textId="77777777" w:rsidR="00250975" w:rsidRPr="00361BDB" w:rsidRDefault="00250975" w:rsidP="00736A5D">
      <w:pPr>
        <w:spacing w:line="276" w:lineRule="auto"/>
        <w:jc w:val="both"/>
        <w:rPr>
          <w:rFonts w:cstheme="minorHAnsi"/>
          <w:sz w:val="2"/>
          <w:szCs w:val="2"/>
          <w:lang w:val="en-CA" w:eastAsia="zh-CN" w:bidi="he-IL"/>
        </w:rPr>
      </w:pPr>
    </w:p>
    <w:bookmarkEnd w:id="8"/>
    <w:p w14:paraId="79ABC193"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No Conversational Interface: Users must navigate complex forms instead of describing tasks naturally</w:t>
      </w:r>
    </w:p>
    <w:p w14:paraId="4D2E0D60"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Weak Automation: Limited support for bulk operations, recurring patterns, and intelligent scheduling</w:t>
      </w:r>
    </w:p>
    <w:p w14:paraId="7AC40825"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Poor Conflict Intelligence: Basic or absent conflict detection with no resolution suggestions</w:t>
      </w:r>
    </w:p>
    <w:p w14:paraId="4D795F56"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Privacy Concerns: Cloud dependency exposes personal scheduling data to external servers</w:t>
      </w:r>
    </w:p>
    <w:p w14:paraId="444B55A9"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Fragmented Experience: Separate tools for chat, calendar, and documents create context-switching overhead</w:t>
      </w:r>
    </w:p>
    <w:p w14:paraId="1922120F"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Limited Document Integration: No awareness of personal documents for context-enhanced scheduling</w:t>
      </w:r>
    </w:p>
    <w:p w14:paraId="4B1B7EDF" w14:textId="77777777" w:rsidR="00F7272E"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Manual Conflict Resolution: Users must manually detect and resolve scheduling conflicts</w:t>
      </w:r>
    </w:p>
    <w:p w14:paraId="5487826B" w14:textId="7D5DB0C2" w:rsidR="003216E9" w:rsidRPr="00361BDB" w:rsidRDefault="00F7272E" w:rsidP="00736A5D">
      <w:pPr>
        <w:pStyle w:val="ListParagraph"/>
        <w:numPr>
          <w:ilvl w:val="0"/>
          <w:numId w:val="54"/>
        </w:numPr>
        <w:spacing w:line="276" w:lineRule="auto"/>
        <w:ind w:left="426" w:hanging="284"/>
        <w:rPr>
          <w:rFonts w:cstheme="minorHAnsi"/>
          <w:sz w:val="24"/>
          <w:szCs w:val="24"/>
        </w:rPr>
      </w:pPr>
      <w:r w:rsidRPr="00361BDB">
        <w:rPr>
          <w:rFonts w:cstheme="minorHAnsi"/>
          <w:sz w:val="24"/>
          <w:szCs w:val="24"/>
        </w:rPr>
        <w:t>Rigid Interface Design: Forms-based interaction doesn't match natural thinking patterns</w:t>
      </w:r>
    </w:p>
    <w:p w14:paraId="6DA326AC" w14:textId="77777777" w:rsidR="003216E9" w:rsidRPr="00361BDB" w:rsidRDefault="003216E9" w:rsidP="00736A5D">
      <w:pPr>
        <w:pStyle w:val="Heading2"/>
        <w:spacing w:after="0" w:line="276" w:lineRule="auto"/>
        <w:ind w:left="0" w:firstLine="0"/>
        <w:jc w:val="both"/>
        <w:rPr>
          <w:rFonts w:asciiTheme="minorHAnsi" w:hAnsiTheme="minorHAnsi" w:cstheme="minorHAnsi"/>
        </w:rPr>
      </w:pPr>
      <w:r w:rsidRPr="00361BDB">
        <w:rPr>
          <w:rFonts w:asciiTheme="minorHAnsi" w:hAnsiTheme="minorHAnsi" w:cstheme="minorHAnsi"/>
        </w:rPr>
        <w:t xml:space="preserve">   Proposed System</w:t>
      </w:r>
    </w:p>
    <w:p w14:paraId="24A24741" w14:textId="6637D558" w:rsidR="003216E9" w:rsidRPr="00791778" w:rsidRDefault="003216E9" w:rsidP="00736A5D">
      <w:pPr>
        <w:pStyle w:val="BodyText"/>
        <w:numPr>
          <w:ilvl w:val="0"/>
          <w:numId w:val="59"/>
        </w:numPr>
        <w:suppressAutoHyphens/>
        <w:spacing w:after="0" w:line="276" w:lineRule="auto"/>
        <w:ind w:left="426" w:hanging="284"/>
        <w:jc w:val="both"/>
        <w:rPr>
          <w:rFonts w:cstheme="minorHAnsi"/>
          <w:sz w:val="24"/>
          <w:szCs w:val="24"/>
        </w:rPr>
      </w:pPr>
      <w:r w:rsidRPr="00791778">
        <w:rPr>
          <w:rFonts w:cstheme="minorHAnsi"/>
          <w:sz w:val="24"/>
          <w:szCs w:val="24"/>
        </w:rPr>
        <w:t>Memora addresses these limitations through a comprehensive local-first AI scheduling assistant that combines multiple advanced technologies into a unified experience</w:t>
      </w:r>
      <w:r w:rsidR="003F133F" w:rsidRPr="00361BDB">
        <w:rPr>
          <w:rFonts w:cstheme="minorHAnsi"/>
          <w:sz w:val="24"/>
          <w:szCs w:val="24"/>
        </w:rPr>
        <w:t>.</w:t>
      </w:r>
    </w:p>
    <w:p w14:paraId="00944443"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Core Innovation Areas:</w:t>
      </w:r>
    </w:p>
    <w:p w14:paraId="530B61EE"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Conversational AI</w:t>
      </w:r>
      <w:r w:rsidRPr="00791778">
        <w:rPr>
          <w:rFonts w:cstheme="minorHAnsi"/>
          <w:sz w:val="24"/>
          <w:szCs w:val="24"/>
        </w:rPr>
        <w:t>: Natural language understanding for complex scheduling requests using Qwen 2.5 7B model</w:t>
      </w:r>
    </w:p>
    <w:p w14:paraId="76B8CC03"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Intelligent Conflict Management</w:t>
      </w:r>
      <w:r w:rsidRPr="00791778">
        <w:rPr>
          <w:rFonts w:cstheme="minorHAnsi"/>
          <w:sz w:val="24"/>
          <w:szCs w:val="24"/>
        </w:rPr>
        <w:t>: Automatic detection with user-guided resolution options</w:t>
      </w:r>
    </w:p>
    <w:p w14:paraId="2A77919E"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Document Awareness</w:t>
      </w:r>
      <w:r w:rsidRPr="00791778">
        <w:rPr>
          <w:rFonts w:cstheme="minorHAnsi"/>
          <w:sz w:val="24"/>
          <w:szCs w:val="24"/>
        </w:rPr>
        <w:t>: RAG-powered integration with personal documents for context-enhanced responses</w:t>
      </w:r>
    </w:p>
    <w:p w14:paraId="481A1E0F"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Local-First Architecture</w:t>
      </w:r>
      <w:r w:rsidRPr="00791778">
        <w:rPr>
          <w:rFonts w:cstheme="minorHAnsi"/>
          <w:sz w:val="24"/>
          <w:szCs w:val="24"/>
        </w:rPr>
        <w:t>: Complete privacy with zero cloud dependencies or telemetry</w:t>
      </w:r>
    </w:p>
    <w:p w14:paraId="2D00001D"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Unified Interface</w:t>
      </w:r>
      <w:r w:rsidRPr="00791778">
        <w:rPr>
          <w:rFonts w:cstheme="minorHAnsi"/>
          <w:sz w:val="24"/>
          <w:szCs w:val="24"/>
        </w:rPr>
        <w:t>: Integrated chat, calendar, and document management in single application</w:t>
      </w:r>
    </w:p>
    <w:p w14:paraId="74112A21" w14:textId="77777777" w:rsidR="003216E9" w:rsidRPr="00791778" w:rsidRDefault="003216E9" w:rsidP="00736A5D">
      <w:pPr>
        <w:pStyle w:val="BodyText"/>
        <w:numPr>
          <w:ilvl w:val="0"/>
          <w:numId w:val="57"/>
        </w:numPr>
        <w:suppressAutoHyphens/>
        <w:spacing w:after="0" w:line="276" w:lineRule="auto"/>
        <w:ind w:left="426" w:hanging="284"/>
        <w:jc w:val="both"/>
        <w:rPr>
          <w:rFonts w:cstheme="minorHAnsi"/>
          <w:sz w:val="24"/>
          <w:szCs w:val="24"/>
        </w:rPr>
      </w:pPr>
      <w:r w:rsidRPr="00791778">
        <w:rPr>
          <w:rFonts w:cstheme="minorHAnsi"/>
          <w:b/>
          <w:bCs/>
          <w:sz w:val="24"/>
          <w:szCs w:val="24"/>
        </w:rPr>
        <w:t>Bulk Operation Intelligence</w:t>
      </w:r>
      <w:r w:rsidRPr="00791778">
        <w:rPr>
          <w:rFonts w:cstheme="minorHAnsi"/>
          <w:sz w:val="24"/>
          <w:szCs w:val="24"/>
        </w:rPr>
        <w:t>: Pattern recognition for efficient multi-task creation and manipulation</w:t>
      </w:r>
    </w:p>
    <w:p w14:paraId="0C1636D9" w14:textId="77777777" w:rsidR="003C61C0" w:rsidRPr="00361BDB" w:rsidRDefault="003216E9" w:rsidP="00736A5D">
      <w:pPr>
        <w:pStyle w:val="BodyText"/>
        <w:numPr>
          <w:ilvl w:val="0"/>
          <w:numId w:val="57"/>
        </w:numPr>
        <w:suppressAutoHyphens/>
        <w:spacing w:after="140" w:line="276" w:lineRule="auto"/>
        <w:ind w:left="426" w:hanging="284"/>
        <w:jc w:val="both"/>
        <w:rPr>
          <w:rFonts w:cstheme="minorHAnsi"/>
          <w:sz w:val="24"/>
          <w:szCs w:val="24"/>
        </w:rPr>
      </w:pPr>
      <w:r w:rsidRPr="00791778">
        <w:rPr>
          <w:rFonts w:cstheme="minorHAnsi"/>
          <w:b/>
          <w:bCs/>
          <w:sz w:val="24"/>
          <w:szCs w:val="24"/>
        </w:rPr>
        <w:t>Real-Time Synchronization</w:t>
      </w:r>
      <w:r w:rsidRPr="00791778">
        <w:rPr>
          <w:rFonts w:cstheme="minorHAnsi"/>
          <w:sz w:val="24"/>
          <w:szCs w:val="24"/>
        </w:rPr>
        <w:t>: Live updates across all interface components</w:t>
      </w:r>
    </w:p>
    <w:p w14:paraId="5D32F13C" w14:textId="77777777" w:rsidR="003C61C0" w:rsidRDefault="003C61C0" w:rsidP="00736A5D">
      <w:pPr>
        <w:pStyle w:val="BodyText"/>
        <w:suppressAutoHyphens/>
        <w:spacing w:after="140" w:line="276" w:lineRule="auto"/>
        <w:jc w:val="both"/>
        <w:rPr>
          <w:rFonts w:cstheme="minorHAnsi"/>
          <w:sz w:val="24"/>
          <w:szCs w:val="24"/>
        </w:rPr>
      </w:pPr>
    </w:p>
    <w:p w14:paraId="47FBD21C" w14:textId="77777777" w:rsidR="003C61C0" w:rsidRDefault="003C61C0" w:rsidP="00736A5D">
      <w:pPr>
        <w:pStyle w:val="BodyText"/>
        <w:suppressAutoHyphens/>
        <w:spacing w:after="140" w:line="276" w:lineRule="auto"/>
        <w:jc w:val="both"/>
        <w:rPr>
          <w:rFonts w:cstheme="minorHAnsi"/>
          <w:sz w:val="24"/>
          <w:szCs w:val="24"/>
        </w:rPr>
      </w:pPr>
    </w:p>
    <w:p w14:paraId="16C26C01" w14:textId="77777777" w:rsidR="003C61C0" w:rsidRDefault="003C61C0" w:rsidP="00736A5D">
      <w:pPr>
        <w:pStyle w:val="BodyText"/>
        <w:suppressAutoHyphens/>
        <w:spacing w:after="140" w:line="276" w:lineRule="auto"/>
        <w:jc w:val="both"/>
        <w:rPr>
          <w:rFonts w:cstheme="minorHAnsi"/>
          <w:sz w:val="24"/>
          <w:szCs w:val="24"/>
        </w:rPr>
      </w:pPr>
    </w:p>
    <w:p w14:paraId="53E96558" w14:textId="77777777" w:rsidR="003C61C0" w:rsidRDefault="003C61C0" w:rsidP="00736A5D">
      <w:pPr>
        <w:pStyle w:val="BodyText"/>
        <w:suppressAutoHyphens/>
        <w:spacing w:after="140" w:line="276" w:lineRule="auto"/>
        <w:jc w:val="both"/>
        <w:rPr>
          <w:rFonts w:cstheme="minorHAnsi"/>
          <w:sz w:val="24"/>
          <w:szCs w:val="24"/>
        </w:rPr>
      </w:pPr>
    </w:p>
    <w:p w14:paraId="3BE1CD17" w14:textId="77777777" w:rsidR="003C61C0" w:rsidRPr="00026223" w:rsidRDefault="003C61C0" w:rsidP="00736A5D">
      <w:pPr>
        <w:pStyle w:val="Heading2"/>
        <w:pageBreakBefore/>
        <w:spacing w:before="0" w:after="0" w:line="276" w:lineRule="auto"/>
        <w:ind w:left="0" w:firstLine="0"/>
        <w:jc w:val="both"/>
        <w:rPr>
          <w:rFonts w:asciiTheme="minorHAnsi" w:hAnsiTheme="minorHAnsi" w:cstheme="minorHAnsi"/>
          <w:sz w:val="24"/>
          <w:szCs w:val="24"/>
        </w:rPr>
      </w:pPr>
      <w:r w:rsidRPr="00026223">
        <w:rPr>
          <w:rFonts w:asciiTheme="minorHAnsi" w:hAnsiTheme="minorHAnsi" w:cstheme="minorHAnsi"/>
          <w:sz w:val="24"/>
          <w:szCs w:val="24"/>
        </w:rPr>
        <w:lastRenderedPageBreak/>
        <w:t>Advantages of Proposed Systems</w:t>
      </w:r>
    </w:p>
    <w:p w14:paraId="4567BAC2" w14:textId="43CDDDD2" w:rsidR="009F621B" w:rsidRPr="009F621B" w:rsidRDefault="009F621B" w:rsidP="00736A5D">
      <w:pPr>
        <w:pStyle w:val="NormalWeb"/>
        <w:spacing w:before="0" w:beforeAutospacing="0" w:after="0" w:afterAutospacing="0" w:line="276" w:lineRule="auto"/>
        <w:jc w:val="both"/>
        <w:rPr>
          <w:rFonts w:asciiTheme="minorHAnsi" w:hAnsiTheme="minorHAnsi" w:cstheme="minorHAnsi"/>
        </w:rPr>
      </w:pPr>
      <w:r w:rsidRPr="009F621B">
        <w:rPr>
          <w:rFonts w:asciiTheme="minorHAnsi" w:hAnsiTheme="minorHAnsi" w:cstheme="minorHAnsi"/>
        </w:rPr>
        <w:t>The proposed Memora system delivers significant advantages over existing solutions across multiple dimensions:</w:t>
      </w:r>
    </w:p>
    <w:p w14:paraId="37746CB5" w14:textId="77777777" w:rsidR="009F621B" w:rsidRPr="009F621B" w:rsidRDefault="009F621B" w:rsidP="006E0B0A">
      <w:pPr>
        <w:pStyle w:val="NormalWeb"/>
        <w:spacing w:before="0" w:beforeAutospacing="0" w:after="0" w:afterAutospacing="0" w:line="276" w:lineRule="auto"/>
        <w:jc w:val="both"/>
        <w:rPr>
          <w:rFonts w:asciiTheme="minorHAnsi" w:hAnsiTheme="minorHAnsi" w:cstheme="minorHAnsi"/>
        </w:rPr>
      </w:pPr>
      <w:r w:rsidRPr="009F621B">
        <w:rPr>
          <w:rFonts w:asciiTheme="minorHAnsi" w:hAnsiTheme="minorHAnsi" w:cstheme="minorHAnsi"/>
          <w:b/>
          <w:bCs/>
        </w:rPr>
        <w:t>Privacy and Security Benefits:</w:t>
      </w:r>
    </w:p>
    <w:p w14:paraId="087B397E" w14:textId="77777777" w:rsidR="009F621B" w:rsidRPr="009F621B" w:rsidRDefault="009F621B" w:rsidP="00194B70">
      <w:pPr>
        <w:pStyle w:val="NormalWeb"/>
        <w:numPr>
          <w:ilvl w:val="0"/>
          <w:numId w:val="65"/>
        </w:numPr>
        <w:spacing w:before="0" w:beforeAutospacing="0" w:line="276" w:lineRule="auto"/>
        <w:ind w:left="426" w:hanging="273"/>
        <w:jc w:val="both"/>
        <w:rPr>
          <w:rFonts w:asciiTheme="minorHAnsi" w:hAnsiTheme="minorHAnsi" w:cstheme="minorHAnsi"/>
        </w:rPr>
      </w:pPr>
      <w:r w:rsidRPr="009F621B">
        <w:rPr>
          <w:rFonts w:asciiTheme="minorHAnsi" w:hAnsiTheme="minorHAnsi" w:cstheme="minorHAnsi"/>
          <w:b/>
          <w:bCs/>
        </w:rPr>
        <w:t>Complete Data Sovereignty</w:t>
      </w:r>
      <w:r w:rsidRPr="009F621B">
        <w:rPr>
          <w:rFonts w:asciiTheme="minorHAnsi" w:hAnsiTheme="minorHAnsi" w:cstheme="minorHAnsi"/>
        </w:rPr>
        <w:t>: All processing occurs locally with no external API calls</w:t>
      </w:r>
    </w:p>
    <w:p w14:paraId="7A59532A"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Zero Telemetry</w:t>
      </w:r>
      <w:r w:rsidRPr="009F621B">
        <w:rPr>
          <w:rFonts w:asciiTheme="minorHAnsi" w:hAnsiTheme="minorHAnsi" w:cstheme="minorHAnsi"/>
        </w:rPr>
        <w:t>: No data collection, transmission, or user tracking</w:t>
      </w:r>
    </w:p>
    <w:p w14:paraId="4FD85B88"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Offline Capability</w:t>
      </w:r>
      <w:r w:rsidRPr="009F621B">
        <w:rPr>
          <w:rFonts w:asciiTheme="minorHAnsi" w:hAnsiTheme="minorHAnsi" w:cstheme="minorHAnsi"/>
        </w:rPr>
        <w:t>: Functional without internet connection after initial setup</w:t>
      </w:r>
    </w:p>
    <w:p w14:paraId="3A3C5230"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Local AI Inference</w:t>
      </w:r>
      <w:r w:rsidRPr="009F621B">
        <w:rPr>
          <w:rFonts w:asciiTheme="minorHAnsi" w:hAnsiTheme="minorHAnsi" w:cstheme="minorHAnsi"/>
        </w:rPr>
        <w:t>: Private AI processing without cloud model dependencies</w:t>
      </w:r>
    </w:p>
    <w:p w14:paraId="3729D6DA"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Productivity Enhancements:</w:t>
      </w:r>
    </w:p>
    <w:p w14:paraId="5B2433BF"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Natural Language Efficiency</w:t>
      </w:r>
      <w:r w:rsidRPr="009F621B">
        <w:rPr>
          <w:rFonts w:asciiTheme="minorHAnsi" w:hAnsiTheme="minorHAnsi" w:cstheme="minorHAnsi"/>
        </w:rPr>
        <w:t>: Describe complex scheduling requests in plain English</w:t>
      </w:r>
    </w:p>
    <w:p w14:paraId="16E21C54"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Intelligent Automation</w:t>
      </w:r>
      <w:r w:rsidRPr="009F621B">
        <w:rPr>
          <w:rFonts w:asciiTheme="minorHAnsi" w:hAnsiTheme="minorHAnsi" w:cstheme="minorHAnsi"/>
        </w:rPr>
        <w:t>: Bulk operations with pattern recognition and validation</w:t>
      </w:r>
    </w:p>
    <w:p w14:paraId="7B65723E"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Context Awareness</w:t>
      </w:r>
      <w:r w:rsidRPr="009F621B">
        <w:rPr>
          <w:rFonts w:asciiTheme="minorHAnsi" w:hAnsiTheme="minorHAnsi" w:cstheme="minorHAnsi"/>
        </w:rPr>
        <w:t>: Document integration provides relevant information during scheduling</w:t>
      </w:r>
    </w:p>
    <w:p w14:paraId="7DDCA968" w14:textId="77777777" w:rsidR="009F621B" w:rsidRPr="009F621B"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Conflict Prevention</w:t>
      </w:r>
      <w:r w:rsidRPr="009F621B">
        <w:rPr>
          <w:rFonts w:asciiTheme="minorHAnsi" w:hAnsiTheme="minorHAnsi" w:cstheme="minorHAnsi"/>
        </w:rPr>
        <w:t>: Proactive conflict detection with guided resolution options</w:t>
      </w:r>
    </w:p>
    <w:p w14:paraId="5D29FDFB" w14:textId="17F6CF73" w:rsidR="001A0F3F" w:rsidRPr="00984E0F" w:rsidRDefault="009F621B" w:rsidP="00736A5D">
      <w:pPr>
        <w:pStyle w:val="NormalWeb"/>
        <w:numPr>
          <w:ilvl w:val="0"/>
          <w:numId w:val="65"/>
        </w:numPr>
        <w:spacing w:line="276" w:lineRule="auto"/>
        <w:ind w:left="426" w:hanging="273"/>
        <w:jc w:val="both"/>
        <w:rPr>
          <w:rFonts w:asciiTheme="minorHAnsi" w:hAnsiTheme="minorHAnsi" w:cstheme="minorHAnsi"/>
        </w:rPr>
      </w:pPr>
      <w:r w:rsidRPr="009F621B">
        <w:rPr>
          <w:rFonts w:asciiTheme="minorHAnsi" w:hAnsiTheme="minorHAnsi" w:cstheme="minorHAnsi"/>
          <w:b/>
          <w:bCs/>
        </w:rPr>
        <w:t>Unified Workflow</w:t>
      </w:r>
      <w:r w:rsidRPr="009F621B">
        <w:rPr>
          <w:rFonts w:asciiTheme="minorHAnsi" w:hAnsiTheme="minorHAnsi" w:cstheme="minorHAnsi"/>
        </w:rPr>
        <w:t>: Single application eliminates context-switching between tools</w:t>
      </w:r>
      <w:bookmarkEnd w:id="1"/>
      <w:r w:rsidR="001A0F3F" w:rsidRPr="00984E0F">
        <w:rPr>
          <w:rFonts w:cstheme="minorHAnsi"/>
          <w:b/>
          <w:bCs/>
          <w:color w:val="1F3864" w:themeColor="accent1" w:themeShade="80"/>
          <w:sz w:val="44"/>
          <w:szCs w:val="44"/>
          <w:lang w:val="en-US"/>
        </w:rPr>
        <w:br w:type="page"/>
      </w:r>
    </w:p>
    <w:p w14:paraId="7C44ED41" w14:textId="1AAD3CFE" w:rsidR="00E966CB" w:rsidRPr="000B0734" w:rsidRDefault="00E966CB" w:rsidP="00E966CB">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Overall Description</w:t>
      </w:r>
    </w:p>
    <w:p w14:paraId="64DC18A8" w14:textId="77777777" w:rsidR="00E966CB" w:rsidRPr="000B0734" w:rsidRDefault="00E966CB" w:rsidP="003E48F4">
      <w:pPr>
        <w:spacing w:line="276" w:lineRule="auto"/>
        <w:rPr>
          <w:rFonts w:cstheme="minorHAnsi"/>
          <w:lang w:val="en-CA" w:eastAsia="zh-CN" w:bidi="he-IL"/>
        </w:rPr>
      </w:pPr>
    </w:p>
    <w:p w14:paraId="5069BEAE" w14:textId="3C6B3E9D" w:rsidR="005E7551" w:rsidRPr="00194B70" w:rsidRDefault="00E966CB" w:rsidP="006265C6">
      <w:pPr>
        <w:pStyle w:val="Heading2"/>
        <w:numPr>
          <w:ilvl w:val="1"/>
          <w:numId w:val="3"/>
        </w:numPr>
        <w:tabs>
          <w:tab w:val="clear" w:pos="0"/>
          <w:tab w:val="clear" w:pos="576"/>
        </w:tabs>
        <w:spacing w:before="0" w:after="0" w:line="276" w:lineRule="auto"/>
        <w:ind w:left="567" w:hanging="567"/>
        <w:jc w:val="both"/>
        <w:rPr>
          <w:rFonts w:asciiTheme="minorHAnsi" w:hAnsiTheme="minorHAnsi" w:cstheme="minorHAnsi"/>
        </w:rPr>
      </w:pPr>
      <w:r w:rsidRPr="00194B70">
        <w:rPr>
          <w:rFonts w:asciiTheme="minorHAnsi" w:hAnsiTheme="minorHAnsi" w:cstheme="minorHAnsi"/>
        </w:rPr>
        <w:t>Feasibility Study</w:t>
      </w:r>
    </w:p>
    <w:p w14:paraId="4E4DF178" w14:textId="77777777" w:rsidR="00C40204" w:rsidRPr="00C40204" w:rsidRDefault="00C40204" w:rsidP="003F07E3">
      <w:pPr>
        <w:spacing w:line="276" w:lineRule="auto"/>
        <w:jc w:val="both"/>
        <w:rPr>
          <w:b/>
          <w:bCs/>
          <w:lang w:eastAsia="zh-CN" w:bidi="he-IL"/>
        </w:rPr>
      </w:pPr>
      <w:r w:rsidRPr="00C40204">
        <w:rPr>
          <w:b/>
          <w:bCs/>
          <w:lang w:eastAsia="zh-CN" w:bidi="he-IL"/>
        </w:rPr>
        <w:t>2.1.1 Technical Feasibility</w:t>
      </w:r>
    </w:p>
    <w:p w14:paraId="1F355805" w14:textId="0EC35C1C" w:rsidR="00C40204" w:rsidRPr="00C40204" w:rsidRDefault="00C40204" w:rsidP="003F07E3">
      <w:pPr>
        <w:spacing w:line="276" w:lineRule="auto"/>
        <w:jc w:val="both"/>
        <w:rPr>
          <w:lang w:eastAsia="zh-CN" w:bidi="he-IL"/>
        </w:rPr>
      </w:pPr>
      <w:r w:rsidRPr="00C40204">
        <w:rPr>
          <w:lang w:eastAsia="zh-CN" w:bidi="he-IL"/>
        </w:rPr>
        <w:t>The technical implementation of Memora has been thoroughly validated across multiple dimensions:</w:t>
      </w:r>
    </w:p>
    <w:p w14:paraId="5C7E7FF9" w14:textId="77777777" w:rsidR="00C40204" w:rsidRPr="00C40204" w:rsidRDefault="00C40204" w:rsidP="003F07E3">
      <w:pPr>
        <w:spacing w:line="276" w:lineRule="auto"/>
        <w:jc w:val="both"/>
        <w:rPr>
          <w:lang w:eastAsia="zh-CN" w:bidi="he-IL"/>
        </w:rPr>
      </w:pPr>
      <w:r w:rsidRPr="00C40204">
        <w:rPr>
          <w:b/>
          <w:bCs/>
          <w:lang w:eastAsia="zh-CN" w:bidi="he-IL"/>
        </w:rPr>
        <w:t>AI Model Feasibility:</w:t>
      </w:r>
    </w:p>
    <w:p w14:paraId="7C004A38" w14:textId="77777777" w:rsidR="00C40204" w:rsidRPr="00C40204" w:rsidRDefault="00C40204" w:rsidP="003F07E3">
      <w:pPr>
        <w:numPr>
          <w:ilvl w:val="0"/>
          <w:numId w:val="69"/>
        </w:numPr>
        <w:spacing w:line="276" w:lineRule="auto"/>
        <w:jc w:val="both"/>
        <w:rPr>
          <w:lang w:eastAsia="zh-CN" w:bidi="he-IL"/>
        </w:rPr>
      </w:pPr>
      <w:r w:rsidRPr="00C40204">
        <w:rPr>
          <w:b/>
          <w:bCs/>
          <w:lang w:eastAsia="zh-CN" w:bidi="he-IL"/>
        </w:rPr>
        <w:t>Qwen 2.5 7B Performance</w:t>
      </w:r>
      <w:r w:rsidRPr="00C40204">
        <w:rPr>
          <w:lang w:eastAsia="zh-CN" w:bidi="he-IL"/>
        </w:rPr>
        <w:t>: Successfully runs on RTX 3050 8GB with 4.7GB VRAM usage</w:t>
      </w:r>
    </w:p>
    <w:p w14:paraId="322C5396" w14:textId="77777777" w:rsidR="00C40204" w:rsidRPr="00C40204" w:rsidRDefault="00C40204" w:rsidP="003F07E3">
      <w:pPr>
        <w:numPr>
          <w:ilvl w:val="0"/>
          <w:numId w:val="69"/>
        </w:numPr>
        <w:spacing w:line="276" w:lineRule="auto"/>
        <w:jc w:val="both"/>
        <w:rPr>
          <w:lang w:eastAsia="zh-CN" w:bidi="he-IL"/>
        </w:rPr>
      </w:pPr>
      <w:r w:rsidRPr="00C40204">
        <w:rPr>
          <w:b/>
          <w:bCs/>
          <w:lang w:eastAsia="zh-CN" w:bidi="he-IL"/>
        </w:rPr>
        <w:t>Local Inference Speed</w:t>
      </w:r>
      <w:r w:rsidRPr="00C40204">
        <w:rPr>
          <w:lang w:eastAsia="zh-CN" w:bidi="he-IL"/>
        </w:rPr>
        <w:t>: Response times of 200-500ms for simple operations, 1-2s for complex tasks</w:t>
      </w:r>
    </w:p>
    <w:p w14:paraId="698F641A" w14:textId="77777777" w:rsidR="00C40204" w:rsidRPr="00C40204" w:rsidRDefault="00C40204" w:rsidP="003F07E3">
      <w:pPr>
        <w:numPr>
          <w:ilvl w:val="0"/>
          <w:numId w:val="69"/>
        </w:numPr>
        <w:spacing w:line="276" w:lineRule="auto"/>
        <w:jc w:val="both"/>
        <w:rPr>
          <w:lang w:eastAsia="zh-CN" w:bidi="he-IL"/>
        </w:rPr>
      </w:pPr>
      <w:r w:rsidRPr="00C40204">
        <w:rPr>
          <w:b/>
          <w:bCs/>
          <w:lang w:eastAsia="zh-CN" w:bidi="he-IL"/>
        </w:rPr>
        <w:t>Hybrid CPU/GPU Processing</w:t>
      </w:r>
      <w:r w:rsidRPr="00C40204">
        <w:rPr>
          <w:lang w:eastAsia="zh-CN" w:bidi="he-IL"/>
        </w:rPr>
        <w:t>: Optimized execution with quantization support for performance</w:t>
      </w:r>
    </w:p>
    <w:p w14:paraId="3D0025A4" w14:textId="77777777" w:rsidR="00C40204" w:rsidRPr="00C40204" w:rsidRDefault="00C40204" w:rsidP="003F07E3">
      <w:pPr>
        <w:numPr>
          <w:ilvl w:val="0"/>
          <w:numId w:val="69"/>
        </w:numPr>
        <w:spacing w:line="276" w:lineRule="auto"/>
        <w:jc w:val="both"/>
        <w:rPr>
          <w:lang w:eastAsia="zh-CN" w:bidi="he-IL"/>
        </w:rPr>
      </w:pPr>
      <w:r w:rsidRPr="00C40204">
        <w:rPr>
          <w:b/>
          <w:bCs/>
          <w:lang w:eastAsia="zh-CN" w:bidi="he-IL"/>
        </w:rPr>
        <w:t>Model Capabilities</w:t>
      </w:r>
      <w:r w:rsidRPr="00C40204">
        <w:rPr>
          <w:lang w:eastAsia="zh-CN" w:bidi="he-IL"/>
        </w:rPr>
        <w:t>: Excellent scheduling and calendar reasoning with strong English understanding</w:t>
      </w:r>
    </w:p>
    <w:p w14:paraId="49B0E982" w14:textId="77777777" w:rsidR="00C40204" w:rsidRPr="00C40204" w:rsidRDefault="00C40204" w:rsidP="003F07E3">
      <w:pPr>
        <w:spacing w:line="276" w:lineRule="auto"/>
        <w:jc w:val="both"/>
        <w:rPr>
          <w:lang w:eastAsia="zh-CN" w:bidi="he-IL"/>
        </w:rPr>
      </w:pPr>
      <w:r w:rsidRPr="00C40204">
        <w:rPr>
          <w:b/>
          <w:bCs/>
          <w:lang w:eastAsia="zh-CN" w:bidi="he-IL"/>
        </w:rPr>
        <w:t>Software Architecture Feasibility:</w:t>
      </w:r>
    </w:p>
    <w:p w14:paraId="22FAED68" w14:textId="77777777" w:rsidR="00C40204" w:rsidRPr="00C40204" w:rsidRDefault="00C40204" w:rsidP="003F07E3">
      <w:pPr>
        <w:numPr>
          <w:ilvl w:val="0"/>
          <w:numId w:val="70"/>
        </w:numPr>
        <w:spacing w:line="276" w:lineRule="auto"/>
        <w:jc w:val="both"/>
        <w:rPr>
          <w:lang w:eastAsia="zh-CN" w:bidi="he-IL"/>
        </w:rPr>
      </w:pPr>
      <w:proofErr w:type="spellStart"/>
      <w:r w:rsidRPr="00C40204">
        <w:rPr>
          <w:b/>
          <w:bCs/>
          <w:lang w:eastAsia="zh-CN" w:bidi="he-IL"/>
        </w:rPr>
        <w:t>FastAPI</w:t>
      </w:r>
      <w:proofErr w:type="spellEnd"/>
      <w:r w:rsidRPr="00C40204">
        <w:rPr>
          <w:b/>
          <w:bCs/>
          <w:lang w:eastAsia="zh-CN" w:bidi="he-IL"/>
        </w:rPr>
        <w:t xml:space="preserve"> Backend</w:t>
      </w:r>
      <w:r w:rsidRPr="00C40204">
        <w:rPr>
          <w:lang w:eastAsia="zh-CN" w:bidi="he-IL"/>
        </w:rPr>
        <w:t>: Proven high-performance async API framework with comprehensive async/await patterns</w:t>
      </w:r>
    </w:p>
    <w:p w14:paraId="0F7265B5" w14:textId="77777777" w:rsidR="00C40204" w:rsidRPr="00C40204" w:rsidRDefault="00C40204" w:rsidP="003F07E3">
      <w:pPr>
        <w:numPr>
          <w:ilvl w:val="0"/>
          <w:numId w:val="70"/>
        </w:numPr>
        <w:spacing w:line="276" w:lineRule="auto"/>
        <w:jc w:val="both"/>
        <w:rPr>
          <w:lang w:eastAsia="zh-CN" w:bidi="he-IL"/>
        </w:rPr>
      </w:pPr>
      <w:r w:rsidRPr="00C40204">
        <w:rPr>
          <w:b/>
          <w:bCs/>
          <w:lang w:eastAsia="zh-CN" w:bidi="he-IL"/>
        </w:rPr>
        <w:t>Next.js Frontend</w:t>
      </w:r>
      <w:r w:rsidRPr="00C40204">
        <w:rPr>
          <w:lang w:eastAsia="zh-CN" w:bidi="he-IL"/>
        </w:rPr>
        <w:t>: Modern React framework with server-side rendering and automatic code splitting</w:t>
      </w:r>
    </w:p>
    <w:p w14:paraId="32B489B3" w14:textId="77777777" w:rsidR="00C40204" w:rsidRPr="00C40204" w:rsidRDefault="00C40204" w:rsidP="003F07E3">
      <w:pPr>
        <w:numPr>
          <w:ilvl w:val="0"/>
          <w:numId w:val="70"/>
        </w:numPr>
        <w:spacing w:line="276" w:lineRule="auto"/>
        <w:jc w:val="both"/>
        <w:rPr>
          <w:lang w:eastAsia="zh-CN" w:bidi="he-IL"/>
        </w:rPr>
      </w:pPr>
      <w:r w:rsidRPr="00C40204">
        <w:rPr>
          <w:b/>
          <w:bCs/>
          <w:lang w:eastAsia="zh-CN" w:bidi="he-IL"/>
        </w:rPr>
        <w:t>LangGraph Integration</w:t>
      </w:r>
      <w:r w:rsidRPr="00C40204">
        <w:rPr>
          <w:lang w:eastAsia="zh-CN" w:bidi="he-IL"/>
        </w:rPr>
        <w:t>: Advanced graph-based agent framework for complex conversational flows</w:t>
      </w:r>
    </w:p>
    <w:p w14:paraId="531373AA" w14:textId="77777777" w:rsidR="00C40204" w:rsidRPr="00C40204" w:rsidRDefault="00C40204" w:rsidP="003F07E3">
      <w:pPr>
        <w:numPr>
          <w:ilvl w:val="0"/>
          <w:numId w:val="70"/>
        </w:numPr>
        <w:spacing w:line="276" w:lineRule="auto"/>
        <w:jc w:val="both"/>
        <w:rPr>
          <w:lang w:eastAsia="zh-CN" w:bidi="he-IL"/>
        </w:rPr>
      </w:pPr>
      <w:proofErr w:type="spellStart"/>
      <w:r w:rsidRPr="00C40204">
        <w:rPr>
          <w:b/>
          <w:bCs/>
          <w:lang w:eastAsia="zh-CN" w:bidi="he-IL"/>
        </w:rPr>
        <w:t>ChromaDB</w:t>
      </w:r>
      <w:proofErr w:type="spellEnd"/>
      <w:r w:rsidRPr="00C40204">
        <w:rPr>
          <w:b/>
          <w:bCs/>
          <w:lang w:eastAsia="zh-CN" w:bidi="he-IL"/>
        </w:rPr>
        <w:t xml:space="preserve"> Vector Storage</w:t>
      </w:r>
      <w:r w:rsidRPr="00C40204">
        <w:rPr>
          <w:lang w:eastAsia="zh-CN" w:bidi="he-IL"/>
        </w:rPr>
        <w:t>: Efficient local vector database with SQLite persistence backend</w:t>
      </w:r>
    </w:p>
    <w:p w14:paraId="2C492038" w14:textId="77777777" w:rsidR="00C40204" w:rsidRPr="00C40204" w:rsidRDefault="00C40204" w:rsidP="003F07E3">
      <w:pPr>
        <w:spacing w:line="276" w:lineRule="auto"/>
        <w:jc w:val="both"/>
        <w:rPr>
          <w:lang w:eastAsia="zh-CN" w:bidi="he-IL"/>
        </w:rPr>
      </w:pPr>
      <w:r w:rsidRPr="00C40204">
        <w:rPr>
          <w:b/>
          <w:bCs/>
          <w:lang w:eastAsia="zh-CN" w:bidi="he-IL"/>
        </w:rPr>
        <w:t>Hardware Requirements Validation:</w:t>
      </w:r>
    </w:p>
    <w:p w14:paraId="0C65C78F" w14:textId="77777777" w:rsidR="00C40204" w:rsidRPr="00C40204" w:rsidRDefault="00C40204" w:rsidP="003F07E3">
      <w:pPr>
        <w:numPr>
          <w:ilvl w:val="0"/>
          <w:numId w:val="71"/>
        </w:numPr>
        <w:spacing w:line="276" w:lineRule="auto"/>
        <w:jc w:val="both"/>
        <w:rPr>
          <w:lang w:eastAsia="zh-CN" w:bidi="he-IL"/>
        </w:rPr>
      </w:pPr>
      <w:r w:rsidRPr="00C40204">
        <w:rPr>
          <w:b/>
          <w:bCs/>
          <w:lang w:eastAsia="zh-CN" w:bidi="he-IL"/>
        </w:rPr>
        <w:t>Minimum Configuration</w:t>
      </w:r>
      <w:r w:rsidRPr="00C40204">
        <w:rPr>
          <w:lang w:eastAsia="zh-CN" w:bidi="he-IL"/>
        </w:rPr>
        <w:t>: 4GB VRAM, 8GB RAM, 4-core CPU successfully tested</w:t>
      </w:r>
    </w:p>
    <w:p w14:paraId="37A569CE" w14:textId="77777777" w:rsidR="00C40204" w:rsidRPr="00C40204" w:rsidRDefault="00C40204" w:rsidP="003F07E3">
      <w:pPr>
        <w:numPr>
          <w:ilvl w:val="0"/>
          <w:numId w:val="71"/>
        </w:numPr>
        <w:spacing w:line="276" w:lineRule="auto"/>
        <w:jc w:val="both"/>
        <w:rPr>
          <w:lang w:eastAsia="zh-CN" w:bidi="he-IL"/>
        </w:rPr>
      </w:pPr>
      <w:r w:rsidRPr="00C40204">
        <w:rPr>
          <w:b/>
          <w:bCs/>
          <w:lang w:eastAsia="zh-CN" w:bidi="he-IL"/>
        </w:rPr>
        <w:t>Recommended Setup</w:t>
      </w:r>
      <w:r w:rsidRPr="00C40204">
        <w:rPr>
          <w:lang w:eastAsia="zh-CN" w:bidi="he-IL"/>
        </w:rPr>
        <w:t>: RTX 3050 8GB, 16GB RAM, 8-core CPU provides optimal performance</w:t>
      </w:r>
    </w:p>
    <w:p w14:paraId="5FD8C7CB" w14:textId="77777777" w:rsidR="00C40204" w:rsidRPr="00C40204" w:rsidRDefault="00C40204" w:rsidP="003F07E3">
      <w:pPr>
        <w:numPr>
          <w:ilvl w:val="0"/>
          <w:numId w:val="71"/>
        </w:numPr>
        <w:spacing w:line="276" w:lineRule="auto"/>
        <w:jc w:val="both"/>
        <w:rPr>
          <w:lang w:eastAsia="zh-CN" w:bidi="he-IL"/>
        </w:rPr>
      </w:pPr>
      <w:r w:rsidRPr="00C40204">
        <w:rPr>
          <w:b/>
          <w:bCs/>
          <w:lang w:eastAsia="zh-CN" w:bidi="he-IL"/>
        </w:rPr>
        <w:t>Storage Requirements</w:t>
      </w:r>
      <w:r w:rsidRPr="00C40204">
        <w:rPr>
          <w:lang w:eastAsia="zh-CN" w:bidi="he-IL"/>
        </w:rPr>
        <w:t>: ~10GB including models, dependencies, and user data</w:t>
      </w:r>
    </w:p>
    <w:p w14:paraId="1A75AD49" w14:textId="77777777" w:rsidR="00C40204" w:rsidRPr="00C40204" w:rsidRDefault="00C40204" w:rsidP="003F07E3">
      <w:pPr>
        <w:numPr>
          <w:ilvl w:val="0"/>
          <w:numId w:val="71"/>
        </w:numPr>
        <w:spacing w:line="276" w:lineRule="auto"/>
        <w:jc w:val="both"/>
        <w:rPr>
          <w:lang w:eastAsia="zh-CN" w:bidi="he-IL"/>
        </w:rPr>
      </w:pPr>
      <w:r w:rsidRPr="00C40204">
        <w:rPr>
          <w:b/>
          <w:bCs/>
          <w:lang w:eastAsia="zh-CN" w:bidi="he-IL"/>
        </w:rPr>
        <w:t>Cross-Platform Compatibility</w:t>
      </w:r>
      <w:r w:rsidRPr="00C40204">
        <w:rPr>
          <w:lang w:eastAsia="zh-CN" w:bidi="he-IL"/>
        </w:rPr>
        <w:t>: Validated on Windows 10/11, macOS 10.15+, Ubuntu 20.04+</w:t>
      </w:r>
    </w:p>
    <w:p w14:paraId="2F858AA2" w14:textId="77777777" w:rsidR="00C40204" w:rsidRPr="00C40204" w:rsidRDefault="00C40204" w:rsidP="003F07E3">
      <w:pPr>
        <w:spacing w:line="276" w:lineRule="auto"/>
        <w:jc w:val="both"/>
        <w:rPr>
          <w:b/>
          <w:bCs/>
          <w:lang w:eastAsia="zh-CN" w:bidi="he-IL"/>
        </w:rPr>
      </w:pPr>
      <w:r w:rsidRPr="00C40204">
        <w:rPr>
          <w:b/>
          <w:bCs/>
          <w:lang w:eastAsia="zh-CN" w:bidi="he-IL"/>
        </w:rPr>
        <w:t>2.1.2 Operational Feasibility</w:t>
      </w:r>
    </w:p>
    <w:p w14:paraId="31243CC6" w14:textId="3EC29816" w:rsidR="00C40204" w:rsidRPr="00C40204" w:rsidRDefault="00C40204" w:rsidP="003F07E3">
      <w:pPr>
        <w:spacing w:line="276" w:lineRule="auto"/>
        <w:jc w:val="both"/>
        <w:rPr>
          <w:lang w:eastAsia="zh-CN" w:bidi="he-IL"/>
        </w:rPr>
      </w:pPr>
      <w:r w:rsidRPr="00C40204">
        <w:rPr>
          <w:lang w:eastAsia="zh-CN" w:bidi="he-IL"/>
        </w:rPr>
        <w:t>The system design prioritizes operational simplicity and user accessibility:</w:t>
      </w:r>
    </w:p>
    <w:p w14:paraId="563C3C30" w14:textId="77777777" w:rsidR="00C40204" w:rsidRPr="00C40204" w:rsidRDefault="00C40204" w:rsidP="003F07E3">
      <w:pPr>
        <w:spacing w:line="276" w:lineRule="auto"/>
        <w:jc w:val="both"/>
        <w:rPr>
          <w:lang w:eastAsia="zh-CN" w:bidi="he-IL"/>
        </w:rPr>
      </w:pPr>
      <w:r w:rsidRPr="00C40204">
        <w:rPr>
          <w:b/>
          <w:bCs/>
          <w:lang w:eastAsia="zh-CN" w:bidi="he-IL"/>
        </w:rPr>
        <w:t>Deployment Simplicity:</w:t>
      </w:r>
    </w:p>
    <w:p w14:paraId="5FDDE97C" w14:textId="77777777" w:rsidR="00C40204" w:rsidRPr="00C40204" w:rsidRDefault="00C40204" w:rsidP="003F07E3">
      <w:pPr>
        <w:numPr>
          <w:ilvl w:val="0"/>
          <w:numId w:val="72"/>
        </w:numPr>
        <w:spacing w:line="276" w:lineRule="auto"/>
        <w:jc w:val="both"/>
        <w:rPr>
          <w:lang w:eastAsia="zh-CN" w:bidi="he-IL"/>
        </w:rPr>
      </w:pPr>
      <w:r w:rsidRPr="00C40204">
        <w:rPr>
          <w:b/>
          <w:bCs/>
          <w:lang w:eastAsia="zh-CN" w:bidi="he-IL"/>
        </w:rPr>
        <w:t>Single-User Architecture</w:t>
      </w:r>
      <w:r w:rsidRPr="00C40204">
        <w:rPr>
          <w:lang w:eastAsia="zh-CN" w:bidi="he-IL"/>
        </w:rPr>
        <w:t>: Eliminates complex multi-user configuration requirements</w:t>
      </w:r>
    </w:p>
    <w:p w14:paraId="5F531109" w14:textId="77777777" w:rsidR="00C40204" w:rsidRPr="00C40204" w:rsidRDefault="00C40204" w:rsidP="003F07E3">
      <w:pPr>
        <w:numPr>
          <w:ilvl w:val="0"/>
          <w:numId w:val="72"/>
        </w:numPr>
        <w:spacing w:line="276" w:lineRule="auto"/>
        <w:jc w:val="both"/>
        <w:rPr>
          <w:lang w:eastAsia="zh-CN" w:bidi="he-IL"/>
        </w:rPr>
      </w:pPr>
      <w:r w:rsidRPr="00C40204">
        <w:rPr>
          <w:b/>
          <w:bCs/>
          <w:lang w:eastAsia="zh-CN" w:bidi="he-IL"/>
        </w:rPr>
        <w:t>JSON Storage</w:t>
      </w:r>
      <w:r w:rsidRPr="00C40204">
        <w:rPr>
          <w:lang w:eastAsia="zh-CN" w:bidi="he-IL"/>
        </w:rPr>
        <w:t>: Human-readable, easily backed up, and migrated data format</w:t>
      </w:r>
    </w:p>
    <w:p w14:paraId="10C1820E" w14:textId="77777777" w:rsidR="00C40204" w:rsidRPr="00C40204" w:rsidRDefault="00C40204" w:rsidP="003F07E3">
      <w:pPr>
        <w:numPr>
          <w:ilvl w:val="0"/>
          <w:numId w:val="72"/>
        </w:numPr>
        <w:spacing w:line="276" w:lineRule="auto"/>
        <w:jc w:val="both"/>
        <w:rPr>
          <w:lang w:eastAsia="zh-CN" w:bidi="he-IL"/>
        </w:rPr>
      </w:pPr>
      <w:r w:rsidRPr="00C40204">
        <w:rPr>
          <w:b/>
          <w:bCs/>
          <w:lang w:eastAsia="zh-CN" w:bidi="he-IL"/>
        </w:rPr>
        <w:t>Automated Setup Scripts</w:t>
      </w:r>
      <w:r w:rsidRPr="00C40204">
        <w:rPr>
          <w:lang w:eastAsia="zh-CN" w:bidi="he-IL"/>
        </w:rPr>
        <w:t>: Windows batch files and Unix shell scripts for one-click deployment</w:t>
      </w:r>
    </w:p>
    <w:p w14:paraId="6AA70942" w14:textId="77777777" w:rsidR="00C40204" w:rsidRPr="00C40204" w:rsidRDefault="00C40204" w:rsidP="003F07E3">
      <w:pPr>
        <w:numPr>
          <w:ilvl w:val="0"/>
          <w:numId w:val="72"/>
        </w:numPr>
        <w:spacing w:line="276" w:lineRule="auto"/>
        <w:jc w:val="both"/>
        <w:rPr>
          <w:lang w:eastAsia="zh-CN" w:bidi="he-IL"/>
        </w:rPr>
      </w:pPr>
      <w:r w:rsidRPr="00C40204">
        <w:rPr>
          <w:b/>
          <w:bCs/>
          <w:lang w:eastAsia="zh-CN" w:bidi="he-IL"/>
        </w:rPr>
        <w:lastRenderedPageBreak/>
        <w:t>Minimal Dependencies</w:t>
      </w:r>
      <w:r w:rsidRPr="00C40204">
        <w:rPr>
          <w:lang w:eastAsia="zh-CN" w:bidi="he-IL"/>
        </w:rPr>
        <w:t>: Standard Python and Node.js environments with clear installation procedures</w:t>
      </w:r>
    </w:p>
    <w:p w14:paraId="251B0F55" w14:textId="77777777" w:rsidR="00C40204" w:rsidRPr="00C40204" w:rsidRDefault="00C40204" w:rsidP="003F07E3">
      <w:pPr>
        <w:spacing w:line="276" w:lineRule="auto"/>
        <w:jc w:val="both"/>
        <w:rPr>
          <w:lang w:eastAsia="zh-CN" w:bidi="he-IL"/>
        </w:rPr>
      </w:pPr>
      <w:r w:rsidRPr="00C40204">
        <w:rPr>
          <w:b/>
          <w:bCs/>
          <w:lang w:eastAsia="zh-CN" w:bidi="he-IL"/>
        </w:rPr>
        <w:t>User Experience Design:</w:t>
      </w:r>
    </w:p>
    <w:p w14:paraId="1A27E801" w14:textId="77777777" w:rsidR="00C40204" w:rsidRPr="00C40204" w:rsidRDefault="00C40204" w:rsidP="003F07E3">
      <w:pPr>
        <w:numPr>
          <w:ilvl w:val="0"/>
          <w:numId w:val="73"/>
        </w:numPr>
        <w:spacing w:line="276" w:lineRule="auto"/>
        <w:jc w:val="both"/>
        <w:rPr>
          <w:lang w:eastAsia="zh-CN" w:bidi="he-IL"/>
        </w:rPr>
      </w:pPr>
      <w:r w:rsidRPr="00C40204">
        <w:rPr>
          <w:b/>
          <w:bCs/>
          <w:lang w:eastAsia="zh-CN" w:bidi="he-IL"/>
        </w:rPr>
        <w:t>Intuitive Interface</w:t>
      </w:r>
      <w:r w:rsidRPr="00C40204">
        <w:rPr>
          <w:lang w:eastAsia="zh-CN" w:bidi="he-IL"/>
        </w:rPr>
        <w:t>: Natural language interaction reduces learning curve</w:t>
      </w:r>
    </w:p>
    <w:p w14:paraId="07FC23B7" w14:textId="77777777" w:rsidR="00C40204" w:rsidRPr="00C40204" w:rsidRDefault="00C40204" w:rsidP="003F07E3">
      <w:pPr>
        <w:numPr>
          <w:ilvl w:val="0"/>
          <w:numId w:val="73"/>
        </w:numPr>
        <w:spacing w:line="276" w:lineRule="auto"/>
        <w:jc w:val="both"/>
        <w:rPr>
          <w:lang w:eastAsia="zh-CN" w:bidi="he-IL"/>
        </w:rPr>
      </w:pPr>
      <w:r w:rsidRPr="00C40204">
        <w:rPr>
          <w:b/>
          <w:bCs/>
          <w:lang w:eastAsia="zh-CN" w:bidi="he-IL"/>
        </w:rPr>
        <w:t>Real-Time Feedback</w:t>
      </w:r>
      <w:r w:rsidRPr="00C40204">
        <w:rPr>
          <w:lang w:eastAsia="zh-CN" w:bidi="he-IL"/>
        </w:rPr>
        <w:t>: Immediate visual confirmation of all operations</w:t>
      </w:r>
    </w:p>
    <w:p w14:paraId="6EF2E38B" w14:textId="77777777" w:rsidR="00C40204" w:rsidRPr="00C40204" w:rsidRDefault="00C40204" w:rsidP="003F07E3">
      <w:pPr>
        <w:numPr>
          <w:ilvl w:val="0"/>
          <w:numId w:val="73"/>
        </w:numPr>
        <w:spacing w:line="276" w:lineRule="auto"/>
        <w:jc w:val="both"/>
        <w:rPr>
          <w:lang w:eastAsia="zh-CN" w:bidi="he-IL"/>
        </w:rPr>
      </w:pPr>
      <w:r w:rsidRPr="00C40204">
        <w:rPr>
          <w:b/>
          <w:bCs/>
          <w:lang w:eastAsia="zh-CN" w:bidi="he-IL"/>
        </w:rPr>
        <w:t>Error Recovery</w:t>
      </w:r>
      <w:r w:rsidRPr="00C40204">
        <w:rPr>
          <w:lang w:eastAsia="zh-CN" w:bidi="he-IL"/>
        </w:rPr>
        <w:t>: Graceful degradation with user-friendly error messages</w:t>
      </w:r>
    </w:p>
    <w:p w14:paraId="771030F2" w14:textId="77777777" w:rsidR="00C40204" w:rsidRPr="00C40204" w:rsidRDefault="00C40204" w:rsidP="003F07E3">
      <w:pPr>
        <w:numPr>
          <w:ilvl w:val="0"/>
          <w:numId w:val="73"/>
        </w:numPr>
        <w:spacing w:line="276" w:lineRule="auto"/>
        <w:jc w:val="both"/>
        <w:rPr>
          <w:lang w:eastAsia="zh-CN" w:bidi="he-IL"/>
        </w:rPr>
      </w:pPr>
      <w:r w:rsidRPr="00C40204">
        <w:rPr>
          <w:b/>
          <w:bCs/>
          <w:lang w:eastAsia="zh-CN" w:bidi="he-IL"/>
        </w:rPr>
        <w:t>Documentation</w:t>
      </w:r>
      <w:r w:rsidRPr="00C40204">
        <w:rPr>
          <w:lang w:eastAsia="zh-CN" w:bidi="he-IL"/>
        </w:rPr>
        <w:t>: Comprehensive installation guides and troubleshooting procedures</w:t>
      </w:r>
    </w:p>
    <w:p w14:paraId="4332B205" w14:textId="77777777" w:rsidR="00C40204" w:rsidRPr="00C40204" w:rsidRDefault="00C40204" w:rsidP="003F07E3">
      <w:pPr>
        <w:spacing w:line="276" w:lineRule="auto"/>
        <w:jc w:val="both"/>
        <w:rPr>
          <w:b/>
          <w:bCs/>
          <w:lang w:eastAsia="zh-CN" w:bidi="he-IL"/>
        </w:rPr>
      </w:pPr>
      <w:r w:rsidRPr="00C40204">
        <w:rPr>
          <w:b/>
          <w:bCs/>
          <w:lang w:eastAsia="zh-CN" w:bidi="he-IL"/>
        </w:rPr>
        <w:t>2.1.3 Economic Feasibility</w:t>
      </w:r>
    </w:p>
    <w:p w14:paraId="0AE43845" w14:textId="4E01F4A4" w:rsidR="00C40204" w:rsidRPr="00C40204" w:rsidRDefault="00C40204" w:rsidP="003F07E3">
      <w:pPr>
        <w:spacing w:line="276" w:lineRule="auto"/>
        <w:jc w:val="both"/>
        <w:rPr>
          <w:lang w:eastAsia="zh-CN" w:bidi="he-IL"/>
        </w:rPr>
      </w:pPr>
      <w:r w:rsidRPr="00C40204">
        <w:rPr>
          <w:lang w:eastAsia="zh-CN" w:bidi="he-IL"/>
        </w:rPr>
        <w:t>The local-first approach provides significant economic advantages:</w:t>
      </w:r>
    </w:p>
    <w:p w14:paraId="704F695C" w14:textId="77777777" w:rsidR="00C40204" w:rsidRPr="00C40204" w:rsidRDefault="00C40204" w:rsidP="003F07E3">
      <w:pPr>
        <w:spacing w:line="276" w:lineRule="auto"/>
        <w:jc w:val="both"/>
        <w:rPr>
          <w:lang w:eastAsia="zh-CN" w:bidi="he-IL"/>
        </w:rPr>
      </w:pPr>
      <w:r w:rsidRPr="00C40204">
        <w:rPr>
          <w:b/>
          <w:bCs/>
          <w:lang w:eastAsia="zh-CN" w:bidi="he-IL"/>
        </w:rPr>
        <w:t>Cost Structure Benefits:</w:t>
      </w:r>
    </w:p>
    <w:p w14:paraId="3189D467" w14:textId="77777777" w:rsidR="00C40204" w:rsidRPr="00C40204" w:rsidRDefault="00C40204" w:rsidP="003F07E3">
      <w:pPr>
        <w:numPr>
          <w:ilvl w:val="0"/>
          <w:numId w:val="74"/>
        </w:numPr>
        <w:spacing w:line="276" w:lineRule="auto"/>
        <w:jc w:val="both"/>
        <w:rPr>
          <w:lang w:eastAsia="zh-CN" w:bidi="he-IL"/>
        </w:rPr>
      </w:pPr>
      <w:r w:rsidRPr="00C40204">
        <w:rPr>
          <w:b/>
          <w:bCs/>
          <w:lang w:eastAsia="zh-CN" w:bidi="he-IL"/>
        </w:rPr>
        <w:t>Zero Recurring Costs</w:t>
      </w:r>
      <w:r w:rsidRPr="00C40204">
        <w:rPr>
          <w:lang w:eastAsia="zh-CN" w:bidi="he-IL"/>
        </w:rPr>
        <w:t>: No cloud API fees, subscription costs, or external service dependencies</w:t>
      </w:r>
    </w:p>
    <w:p w14:paraId="0FA62F24" w14:textId="77777777" w:rsidR="00C40204" w:rsidRPr="00C40204" w:rsidRDefault="00C40204" w:rsidP="003F07E3">
      <w:pPr>
        <w:numPr>
          <w:ilvl w:val="0"/>
          <w:numId w:val="74"/>
        </w:numPr>
        <w:spacing w:line="276" w:lineRule="auto"/>
        <w:jc w:val="both"/>
        <w:rPr>
          <w:lang w:eastAsia="zh-CN" w:bidi="he-IL"/>
        </w:rPr>
      </w:pPr>
      <w:r w:rsidRPr="00C40204">
        <w:rPr>
          <w:b/>
          <w:bCs/>
          <w:lang w:eastAsia="zh-CN" w:bidi="he-IL"/>
        </w:rPr>
        <w:t>Hardware ROI</w:t>
      </w:r>
      <w:r w:rsidRPr="00C40204">
        <w:rPr>
          <w:lang w:eastAsia="zh-CN" w:bidi="he-IL"/>
        </w:rPr>
        <w:t>: Consumer-grade hardware (RTX 3050) provides excellent performance-to-cost ratio</w:t>
      </w:r>
    </w:p>
    <w:p w14:paraId="756B22A2" w14:textId="77777777" w:rsidR="00C40204" w:rsidRPr="00C40204" w:rsidRDefault="00C40204" w:rsidP="003F07E3">
      <w:pPr>
        <w:numPr>
          <w:ilvl w:val="0"/>
          <w:numId w:val="74"/>
        </w:numPr>
        <w:spacing w:line="276" w:lineRule="auto"/>
        <w:jc w:val="both"/>
        <w:rPr>
          <w:lang w:eastAsia="zh-CN" w:bidi="he-IL"/>
        </w:rPr>
      </w:pPr>
      <w:proofErr w:type="gramStart"/>
      <w:r w:rsidRPr="00C40204">
        <w:rPr>
          <w:b/>
          <w:bCs/>
          <w:lang w:eastAsia="zh-CN" w:bidi="he-IL"/>
        </w:rPr>
        <w:t>Open Source</w:t>
      </w:r>
      <w:proofErr w:type="gramEnd"/>
      <w:r w:rsidRPr="00C40204">
        <w:rPr>
          <w:b/>
          <w:bCs/>
          <w:lang w:eastAsia="zh-CN" w:bidi="he-IL"/>
        </w:rPr>
        <w:t xml:space="preserve"> Stack</w:t>
      </w:r>
      <w:r w:rsidRPr="00C40204">
        <w:rPr>
          <w:lang w:eastAsia="zh-CN" w:bidi="he-IL"/>
        </w:rPr>
        <w:t xml:space="preserve">: </w:t>
      </w:r>
      <w:proofErr w:type="spellStart"/>
      <w:r w:rsidRPr="00C40204">
        <w:rPr>
          <w:lang w:eastAsia="zh-CN" w:bidi="he-IL"/>
        </w:rPr>
        <w:t>FastAPI</w:t>
      </w:r>
      <w:proofErr w:type="spellEnd"/>
      <w:r w:rsidRPr="00C40204">
        <w:rPr>
          <w:lang w:eastAsia="zh-CN" w:bidi="he-IL"/>
        </w:rPr>
        <w:t>, React, and supporting libraries eliminate licensing costs</w:t>
      </w:r>
    </w:p>
    <w:p w14:paraId="2A1CA7A6" w14:textId="77777777" w:rsidR="00C40204" w:rsidRPr="00C40204" w:rsidRDefault="00C40204" w:rsidP="003F07E3">
      <w:pPr>
        <w:numPr>
          <w:ilvl w:val="0"/>
          <w:numId w:val="74"/>
        </w:numPr>
        <w:spacing w:line="276" w:lineRule="auto"/>
        <w:jc w:val="both"/>
        <w:rPr>
          <w:lang w:eastAsia="zh-CN" w:bidi="he-IL"/>
        </w:rPr>
      </w:pPr>
      <w:r w:rsidRPr="00C40204">
        <w:rPr>
          <w:b/>
          <w:bCs/>
          <w:lang w:eastAsia="zh-CN" w:bidi="he-IL"/>
        </w:rPr>
        <w:t>Storage Efficiency</w:t>
      </w:r>
      <w:r w:rsidRPr="00C40204">
        <w:rPr>
          <w:lang w:eastAsia="zh-CN" w:bidi="he-IL"/>
        </w:rPr>
        <w:t>: Local JSON and vector storage scales without per-user costs</w:t>
      </w:r>
    </w:p>
    <w:p w14:paraId="28585C74" w14:textId="77777777" w:rsidR="00C40204" w:rsidRPr="00C40204" w:rsidRDefault="00C40204" w:rsidP="003F07E3">
      <w:pPr>
        <w:spacing w:line="276" w:lineRule="auto"/>
        <w:jc w:val="both"/>
        <w:rPr>
          <w:lang w:eastAsia="zh-CN" w:bidi="he-IL"/>
        </w:rPr>
      </w:pPr>
      <w:r w:rsidRPr="00C40204">
        <w:rPr>
          <w:b/>
          <w:bCs/>
          <w:lang w:eastAsia="zh-CN" w:bidi="he-IL"/>
        </w:rPr>
        <w:t>Resource Optimization:</w:t>
      </w:r>
    </w:p>
    <w:p w14:paraId="60DF9D1D" w14:textId="77777777" w:rsidR="00C40204" w:rsidRPr="00C40204" w:rsidRDefault="00C40204" w:rsidP="003F07E3">
      <w:pPr>
        <w:numPr>
          <w:ilvl w:val="0"/>
          <w:numId w:val="75"/>
        </w:numPr>
        <w:spacing w:line="276" w:lineRule="auto"/>
        <w:jc w:val="both"/>
        <w:rPr>
          <w:lang w:eastAsia="zh-CN" w:bidi="he-IL"/>
        </w:rPr>
      </w:pPr>
      <w:r w:rsidRPr="00C40204">
        <w:rPr>
          <w:b/>
          <w:bCs/>
          <w:lang w:eastAsia="zh-CN" w:bidi="he-IL"/>
        </w:rPr>
        <w:t>Memory Efficiency</w:t>
      </w:r>
      <w:r w:rsidRPr="00C40204">
        <w:rPr>
          <w:lang w:eastAsia="zh-CN" w:bidi="he-IL"/>
        </w:rPr>
        <w:t>: ~2GB backend and ~500MB frontend memory usage during operation</w:t>
      </w:r>
    </w:p>
    <w:p w14:paraId="7D9B4C9B" w14:textId="77777777" w:rsidR="00C40204" w:rsidRPr="00C40204" w:rsidRDefault="00C40204" w:rsidP="003F07E3">
      <w:pPr>
        <w:numPr>
          <w:ilvl w:val="0"/>
          <w:numId w:val="75"/>
        </w:numPr>
        <w:spacing w:line="276" w:lineRule="auto"/>
        <w:jc w:val="both"/>
        <w:rPr>
          <w:lang w:eastAsia="zh-CN" w:bidi="he-IL"/>
        </w:rPr>
      </w:pPr>
      <w:r w:rsidRPr="00C40204">
        <w:rPr>
          <w:b/>
          <w:bCs/>
          <w:lang w:eastAsia="zh-CN" w:bidi="he-IL"/>
        </w:rPr>
        <w:t>Storage Management</w:t>
      </w:r>
      <w:r w:rsidRPr="00C40204">
        <w:rPr>
          <w:lang w:eastAsia="zh-CN" w:bidi="he-IL"/>
        </w:rPr>
        <w:t>: Efficient document processing and vector storage with compression</w:t>
      </w:r>
    </w:p>
    <w:p w14:paraId="5058ED98" w14:textId="47A142CD" w:rsidR="005E7551" w:rsidRPr="00194B70" w:rsidRDefault="00C40204" w:rsidP="003F07E3">
      <w:pPr>
        <w:numPr>
          <w:ilvl w:val="0"/>
          <w:numId w:val="75"/>
        </w:numPr>
        <w:spacing w:line="276" w:lineRule="auto"/>
        <w:jc w:val="both"/>
        <w:rPr>
          <w:lang w:eastAsia="zh-CN" w:bidi="he-IL"/>
        </w:rPr>
      </w:pPr>
      <w:r w:rsidRPr="00C40204">
        <w:rPr>
          <w:b/>
          <w:bCs/>
          <w:lang w:eastAsia="zh-CN" w:bidi="he-IL"/>
        </w:rPr>
        <w:t>Network Minimization</w:t>
      </w:r>
      <w:r w:rsidRPr="00C40204">
        <w:rPr>
          <w:lang w:eastAsia="zh-CN" w:bidi="he-IL"/>
        </w:rPr>
        <w:t>: Only initial setup requires internet connectivity</w:t>
      </w:r>
    </w:p>
    <w:p w14:paraId="104D4B21" w14:textId="151E476D" w:rsidR="00250975" w:rsidRPr="00125980" w:rsidRDefault="00E966CB" w:rsidP="003F07E3">
      <w:pPr>
        <w:pStyle w:val="Heading2"/>
        <w:numPr>
          <w:ilvl w:val="1"/>
          <w:numId w:val="3"/>
        </w:numPr>
        <w:tabs>
          <w:tab w:val="clear" w:pos="0"/>
          <w:tab w:val="num" w:pos="1440"/>
        </w:tabs>
        <w:spacing w:before="0" w:after="0" w:line="276" w:lineRule="auto"/>
        <w:ind w:left="0" w:firstLine="0"/>
        <w:jc w:val="both"/>
        <w:rPr>
          <w:rFonts w:asciiTheme="minorHAnsi" w:hAnsiTheme="minorHAnsi" w:cstheme="minorHAnsi"/>
          <w:iCs/>
          <w:strike/>
        </w:rPr>
      </w:pPr>
      <w:r w:rsidRPr="00125980">
        <w:rPr>
          <w:rFonts w:asciiTheme="minorHAnsi" w:hAnsiTheme="minorHAnsi" w:cstheme="minorHAnsi"/>
          <w:iCs/>
        </w:rPr>
        <w:t>Product Functionality</w:t>
      </w:r>
      <w:r w:rsidRPr="00125980">
        <w:rPr>
          <w:rFonts w:asciiTheme="minorHAnsi" w:hAnsiTheme="minorHAnsi" w:cstheme="minorHAnsi"/>
          <w:iCs/>
          <w:strike/>
        </w:rPr>
        <w:t xml:space="preserve"> </w:t>
      </w:r>
    </w:p>
    <w:p w14:paraId="4420F93B" w14:textId="3F467D65" w:rsidR="00E3652B" w:rsidRPr="00E3652B" w:rsidRDefault="00E3652B" w:rsidP="003F07E3">
      <w:pPr>
        <w:spacing w:after="0" w:line="240" w:lineRule="auto"/>
        <w:jc w:val="both"/>
        <w:outlineLvl w:val="0"/>
        <w:rPr>
          <w:rFonts w:eastAsia="Times New Roman" w:cstheme="minorHAnsi"/>
          <w:b/>
          <w:bCs/>
          <w:kern w:val="0"/>
          <w:sz w:val="24"/>
          <w:szCs w:val="24"/>
          <w14:ligatures w14:val="none"/>
        </w:rPr>
      </w:pPr>
      <w:r w:rsidRPr="00E3652B">
        <w:rPr>
          <w:rFonts w:eastAsia="Times New Roman" w:cstheme="minorHAnsi"/>
          <w:b/>
          <w:bCs/>
          <w:kern w:val="0"/>
          <w:sz w:val="24"/>
          <w:szCs w:val="24"/>
          <w14:ligatures w14:val="none"/>
        </w:rPr>
        <w:t>2.2.1 Core Functional Capabilities</w:t>
      </w:r>
    </w:p>
    <w:p w14:paraId="4006309D" w14:textId="34E9B7D8"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kern w:val="0"/>
          <w:sz w:val="24"/>
          <w:szCs w:val="24"/>
          <w14:ligatures w14:val="none"/>
        </w:rPr>
        <w:t>Memora provides comprehensive scheduling and task management functionality through multiple integrated interfaces:</w:t>
      </w:r>
    </w:p>
    <w:p w14:paraId="4883CB41"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Natural Language Task Management:</w:t>
      </w:r>
    </w:p>
    <w:p w14:paraId="03195CC0" w14:textId="77777777" w:rsidR="00E3652B" w:rsidRPr="00E3652B" w:rsidRDefault="00E3652B" w:rsidP="003F07E3">
      <w:pPr>
        <w:numPr>
          <w:ilvl w:val="0"/>
          <w:numId w:val="76"/>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Task CRUD Operations</w:t>
      </w:r>
      <w:r w:rsidRPr="00E3652B">
        <w:rPr>
          <w:rFonts w:eastAsia="Times New Roman" w:cstheme="minorHAnsi"/>
          <w:kern w:val="0"/>
          <w:sz w:val="24"/>
          <w:szCs w:val="24"/>
          <w14:ligatures w14:val="none"/>
        </w:rPr>
        <w:t>: Create, read, update, delete tasks using conversational English</w:t>
      </w:r>
    </w:p>
    <w:p w14:paraId="7F07E6F2" w14:textId="77777777" w:rsidR="00E3652B" w:rsidRPr="00E3652B" w:rsidRDefault="00E3652B" w:rsidP="003F07E3">
      <w:pPr>
        <w:numPr>
          <w:ilvl w:val="0"/>
          <w:numId w:val="76"/>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Advanced Date Parsing</w:t>
      </w:r>
      <w:r w:rsidRPr="00E3652B">
        <w:rPr>
          <w:rFonts w:eastAsia="Times New Roman" w:cstheme="minorHAnsi"/>
          <w:kern w:val="0"/>
          <w:sz w:val="24"/>
          <w:szCs w:val="24"/>
          <w14:ligatures w14:val="none"/>
        </w:rPr>
        <w:t>: Support for relative dates ("tomorrow", "next Friday") and absolute dates ("2025-09-25")</w:t>
      </w:r>
    </w:p>
    <w:p w14:paraId="6D33D0C4" w14:textId="77777777" w:rsidR="00E3652B" w:rsidRPr="00E3652B" w:rsidRDefault="00E3652B" w:rsidP="003F07E3">
      <w:pPr>
        <w:numPr>
          <w:ilvl w:val="0"/>
          <w:numId w:val="76"/>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Context-Aware Operations</w:t>
      </w:r>
      <w:r w:rsidRPr="00E3652B">
        <w:rPr>
          <w:rFonts w:eastAsia="Times New Roman" w:cstheme="minorHAnsi"/>
          <w:kern w:val="0"/>
          <w:sz w:val="24"/>
          <w:szCs w:val="24"/>
          <w14:ligatures w14:val="none"/>
        </w:rPr>
        <w:t>: Handle pronouns and references ("reschedule it", "cancel that meeting")</w:t>
      </w:r>
    </w:p>
    <w:p w14:paraId="77DCF3E6" w14:textId="77777777" w:rsidR="00E3652B" w:rsidRPr="00E3652B" w:rsidRDefault="00E3652B" w:rsidP="003F07E3">
      <w:pPr>
        <w:numPr>
          <w:ilvl w:val="0"/>
          <w:numId w:val="76"/>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Bulk Pattern Operations</w:t>
      </w:r>
      <w:r w:rsidRPr="00E3652B">
        <w:rPr>
          <w:rFonts w:eastAsia="Times New Roman" w:cstheme="minorHAnsi"/>
          <w:kern w:val="0"/>
          <w:sz w:val="24"/>
          <w:szCs w:val="24"/>
          <w14:ligatures w14:val="none"/>
        </w:rPr>
        <w:t>: Create multiple tasks with time patterns and gaps</w:t>
      </w:r>
    </w:p>
    <w:p w14:paraId="7285B2C4" w14:textId="77777777" w:rsidR="00E3652B" w:rsidRPr="00E3652B" w:rsidRDefault="00E3652B" w:rsidP="003F07E3">
      <w:pPr>
        <w:numPr>
          <w:ilvl w:val="0"/>
          <w:numId w:val="76"/>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Status Management</w:t>
      </w:r>
      <w:r w:rsidRPr="00E3652B">
        <w:rPr>
          <w:rFonts w:eastAsia="Times New Roman" w:cstheme="minorHAnsi"/>
          <w:kern w:val="0"/>
          <w:sz w:val="24"/>
          <w:szCs w:val="24"/>
          <w14:ligatures w14:val="none"/>
        </w:rPr>
        <w:t>: Track task completion, cancellation, and priority levels</w:t>
      </w:r>
    </w:p>
    <w:p w14:paraId="0E27FEEB"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Intelligent Conflict Resolution:</w:t>
      </w:r>
    </w:p>
    <w:p w14:paraId="2F6B3EA3" w14:textId="77777777" w:rsidR="00E3652B" w:rsidRPr="00E3652B" w:rsidRDefault="00E3652B" w:rsidP="003F07E3">
      <w:pPr>
        <w:numPr>
          <w:ilvl w:val="0"/>
          <w:numId w:val="77"/>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Automatic Detection</w:t>
      </w:r>
      <w:r w:rsidRPr="00E3652B">
        <w:rPr>
          <w:rFonts w:eastAsia="Times New Roman" w:cstheme="minorHAnsi"/>
          <w:kern w:val="0"/>
          <w:sz w:val="24"/>
          <w:szCs w:val="24"/>
          <w14:ligatures w14:val="none"/>
        </w:rPr>
        <w:t>: Identify scheduling conflicts during task creation and modification</w:t>
      </w:r>
    </w:p>
    <w:p w14:paraId="404EAEB5" w14:textId="77777777" w:rsidR="00E3652B" w:rsidRPr="00E3652B" w:rsidRDefault="00E3652B" w:rsidP="003F07E3">
      <w:pPr>
        <w:numPr>
          <w:ilvl w:val="0"/>
          <w:numId w:val="77"/>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Resolution Options</w:t>
      </w:r>
      <w:r w:rsidRPr="00E3652B">
        <w:rPr>
          <w:rFonts w:eastAsia="Times New Roman" w:cstheme="minorHAnsi"/>
          <w:kern w:val="0"/>
          <w:sz w:val="24"/>
          <w:szCs w:val="24"/>
          <w14:ligatures w14:val="none"/>
        </w:rPr>
        <w:t>: Present user-selectable strategies (replace, reschedule, move)</w:t>
      </w:r>
    </w:p>
    <w:p w14:paraId="25913823" w14:textId="77777777" w:rsidR="00E3652B" w:rsidRPr="00E3652B" w:rsidRDefault="00E3652B" w:rsidP="003F07E3">
      <w:pPr>
        <w:numPr>
          <w:ilvl w:val="0"/>
          <w:numId w:val="77"/>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lastRenderedPageBreak/>
        <w:t>Guided Decision Making</w:t>
      </w:r>
      <w:r w:rsidRPr="00E3652B">
        <w:rPr>
          <w:rFonts w:eastAsia="Times New Roman" w:cstheme="minorHAnsi"/>
          <w:kern w:val="0"/>
          <w:sz w:val="24"/>
          <w:szCs w:val="24"/>
          <w14:ligatures w14:val="none"/>
        </w:rPr>
        <w:t>: Contextual suggestions based on task priority and timing</w:t>
      </w:r>
    </w:p>
    <w:p w14:paraId="4F235D26" w14:textId="77777777" w:rsidR="00E3652B" w:rsidRPr="00E3652B" w:rsidRDefault="00E3652B" w:rsidP="003F07E3">
      <w:pPr>
        <w:numPr>
          <w:ilvl w:val="0"/>
          <w:numId w:val="77"/>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Validation Checks</w:t>
      </w:r>
      <w:r w:rsidRPr="00E3652B">
        <w:rPr>
          <w:rFonts w:eastAsia="Times New Roman" w:cstheme="minorHAnsi"/>
          <w:kern w:val="0"/>
          <w:sz w:val="24"/>
          <w:szCs w:val="24"/>
          <w14:ligatures w14:val="none"/>
        </w:rPr>
        <w:t>: Ensure resolution maintains schedule integrity</w:t>
      </w:r>
    </w:p>
    <w:p w14:paraId="1AB94AC1"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Calendar Interface Features:</w:t>
      </w:r>
    </w:p>
    <w:p w14:paraId="5175A0AF" w14:textId="77777777" w:rsidR="00E3652B" w:rsidRPr="00E3652B" w:rsidRDefault="00E3652B" w:rsidP="003F07E3">
      <w:pPr>
        <w:numPr>
          <w:ilvl w:val="0"/>
          <w:numId w:val="78"/>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Multiple View Modes</w:t>
      </w:r>
      <w:r w:rsidRPr="00E3652B">
        <w:rPr>
          <w:rFonts w:eastAsia="Times New Roman" w:cstheme="minorHAnsi"/>
          <w:kern w:val="0"/>
          <w:sz w:val="24"/>
          <w:szCs w:val="24"/>
          <w14:ligatures w14:val="none"/>
        </w:rPr>
        <w:t>: Month, week, and day calendar views with smooth transitions</w:t>
      </w:r>
    </w:p>
    <w:p w14:paraId="28A239DC" w14:textId="77777777" w:rsidR="00E3652B" w:rsidRPr="00E3652B" w:rsidRDefault="00E3652B" w:rsidP="003F07E3">
      <w:pPr>
        <w:numPr>
          <w:ilvl w:val="0"/>
          <w:numId w:val="78"/>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Interactive Elements</w:t>
      </w:r>
      <w:r w:rsidRPr="00E3652B">
        <w:rPr>
          <w:rFonts w:eastAsia="Times New Roman" w:cstheme="minorHAnsi"/>
          <w:kern w:val="0"/>
          <w:sz w:val="24"/>
          <w:szCs w:val="24"/>
          <w14:ligatures w14:val="none"/>
        </w:rPr>
        <w:t>: Drag-and-drop task editing with real-time backend synchronization</w:t>
      </w:r>
    </w:p>
    <w:p w14:paraId="7292700E" w14:textId="77777777" w:rsidR="00E3652B" w:rsidRPr="00E3652B" w:rsidRDefault="00E3652B" w:rsidP="003F07E3">
      <w:pPr>
        <w:numPr>
          <w:ilvl w:val="0"/>
          <w:numId w:val="78"/>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Visual Indicators</w:t>
      </w:r>
      <w:r w:rsidRPr="00E3652B">
        <w:rPr>
          <w:rFonts w:eastAsia="Times New Roman" w:cstheme="minorHAnsi"/>
          <w:kern w:val="0"/>
          <w:sz w:val="24"/>
          <w:szCs w:val="24"/>
          <w14:ligatures w14:val="none"/>
        </w:rPr>
        <w:t>: Color-coded tasks by status (pending, completed, cancelled) and priority</w:t>
      </w:r>
    </w:p>
    <w:p w14:paraId="76E1BFB2" w14:textId="77777777" w:rsidR="00E3652B" w:rsidRPr="00E3652B" w:rsidRDefault="00E3652B" w:rsidP="003F07E3">
      <w:pPr>
        <w:numPr>
          <w:ilvl w:val="0"/>
          <w:numId w:val="78"/>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Today's Focus</w:t>
      </w:r>
      <w:r w:rsidRPr="00E3652B">
        <w:rPr>
          <w:rFonts w:eastAsia="Times New Roman" w:cstheme="minorHAnsi"/>
          <w:kern w:val="0"/>
          <w:sz w:val="24"/>
          <w:szCs w:val="24"/>
          <w14:ligatures w14:val="none"/>
        </w:rPr>
        <w:t>: Dedicated view for immediate task visibility and management</w:t>
      </w:r>
    </w:p>
    <w:p w14:paraId="4D83FE2F" w14:textId="77777777" w:rsidR="00E3652B" w:rsidRPr="00E3652B" w:rsidRDefault="00E3652B" w:rsidP="003F07E3">
      <w:pPr>
        <w:numPr>
          <w:ilvl w:val="0"/>
          <w:numId w:val="78"/>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Statistics Dashboard</w:t>
      </w:r>
      <w:r w:rsidRPr="00E3652B">
        <w:rPr>
          <w:rFonts w:eastAsia="Times New Roman" w:cstheme="minorHAnsi"/>
          <w:kern w:val="0"/>
          <w:sz w:val="24"/>
          <w:szCs w:val="24"/>
          <w14:ligatures w14:val="none"/>
        </w:rPr>
        <w:t>: Task completion metrics and scheduling analytics</w:t>
      </w:r>
    </w:p>
    <w:p w14:paraId="5BBB27EA"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Document Awareness System:</w:t>
      </w:r>
    </w:p>
    <w:p w14:paraId="35F729DB" w14:textId="77777777" w:rsidR="00E3652B" w:rsidRPr="00E3652B" w:rsidRDefault="00E3652B" w:rsidP="003F07E3">
      <w:pPr>
        <w:numPr>
          <w:ilvl w:val="0"/>
          <w:numId w:val="79"/>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Multi-Format Support</w:t>
      </w:r>
      <w:r w:rsidRPr="00E3652B">
        <w:rPr>
          <w:rFonts w:eastAsia="Times New Roman" w:cstheme="minorHAnsi"/>
          <w:kern w:val="0"/>
          <w:sz w:val="24"/>
          <w:szCs w:val="24"/>
          <w14:ligatures w14:val="none"/>
        </w:rPr>
        <w:t>: PDF, Microsoft Word (.docx), and plain text file processing</w:t>
      </w:r>
    </w:p>
    <w:p w14:paraId="660D74F9" w14:textId="77777777" w:rsidR="00E3652B" w:rsidRPr="00E3652B" w:rsidRDefault="00E3652B" w:rsidP="003F07E3">
      <w:pPr>
        <w:numPr>
          <w:ilvl w:val="0"/>
          <w:numId w:val="79"/>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OCR Integration</w:t>
      </w:r>
      <w:r w:rsidRPr="00E3652B">
        <w:rPr>
          <w:rFonts w:eastAsia="Times New Roman" w:cstheme="minorHAnsi"/>
          <w:kern w:val="0"/>
          <w:sz w:val="24"/>
          <w:szCs w:val="24"/>
          <w14:ligatures w14:val="none"/>
        </w:rPr>
        <w:t>: Tesseract-based optical character recognition for image-based documents</w:t>
      </w:r>
    </w:p>
    <w:p w14:paraId="2D4D5A10" w14:textId="77777777" w:rsidR="00E3652B" w:rsidRPr="00E3652B" w:rsidRDefault="00E3652B" w:rsidP="003F07E3">
      <w:pPr>
        <w:numPr>
          <w:ilvl w:val="0"/>
          <w:numId w:val="79"/>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Semantic Indexing</w:t>
      </w:r>
      <w:r w:rsidRPr="00E3652B">
        <w:rPr>
          <w:rFonts w:eastAsia="Times New Roman" w:cstheme="minorHAnsi"/>
          <w:kern w:val="0"/>
          <w:sz w:val="24"/>
          <w:szCs w:val="24"/>
          <w14:ligatures w14:val="none"/>
        </w:rPr>
        <w:t xml:space="preserve">: </w:t>
      </w:r>
      <w:proofErr w:type="spellStart"/>
      <w:r w:rsidRPr="00E3652B">
        <w:rPr>
          <w:rFonts w:eastAsia="Times New Roman" w:cstheme="minorHAnsi"/>
          <w:kern w:val="0"/>
          <w:sz w:val="24"/>
          <w:szCs w:val="24"/>
          <w14:ligatures w14:val="none"/>
        </w:rPr>
        <w:t>ChromaDB</w:t>
      </w:r>
      <w:proofErr w:type="spellEnd"/>
      <w:r w:rsidRPr="00E3652B">
        <w:rPr>
          <w:rFonts w:eastAsia="Times New Roman" w:cstheme="minorHAnsi"/>
          <w:kern w:val="0"/>
          <w:sz w:val="24"/>
          <w:szCs w:val="24"/>
          <w14:ligatures w14:val="none"/>
        </w:rPr>
        <w:t xml:space="preserve"> vector storage with sentence-transformer embeddings</w:t>
      </w:r>
    </w:p>
    <w:p w14:paraId="0B84D6FB" w14:textId="77777777" w:rsidR="00E3652B" w:rsidRPr="00E3652B" w:rsidRDefault="00E3652B" w:rsidP="003F07E3">
      <w:pPr>
        <w:numPr>
          <w:ilvl w:val="0"/>
          <w:numId w:val="79"/>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Context-Aware Retrieval</w:t>
      </w:r>
      <w:r w:rsidRPr="00E3652B">
        <w:rPr>
          <w:rFonts w:eastAsia="Times New Roman" w:cstheme="minorHAnsi"/>
          <w:kern w:val="0"/>
          <w:sz w:val="24"/>
          <w:szCs w:val="24"/>
          <w14:ligatures w14:val="none"/>
        </w:rPr>
        <w:t>: RAG-powered document search during conversational interactions</w:t>
      </w:r>
    </w:p>
    <w:p w14:paraId="02381362" w14:textId="77777777" w:rsidR="00E3652B" w:rsidRPr="00E3652B" w:rsidRDefault="00E3652B" w:rsidP="003F07E3">
      <w:pPr>
        <w:numPr>
          <w:ilvl w:val="0"/>
          <w:numId w:val="79"/>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Metadata Extraction</w:t>
      </w:r>
      <w:r w:rsidRPr="00E3652B">
        <w:rPr>
          <w:rFonts w:eastAsia="Times New Roman" w:cstheme="minorHAnsi"/>
          <w:kern w:val="0"/>
          <w:sz w:val="24"/>
          <w:szCs w:val="24"/>
          <w14:ligatures w14:val="none"/>
        </w:rPr>
        <w:t>: Automatic extraction of document properties and key insights</w:t>
      </w:r>
    </w:p>
    <w:p w14:paraId="3C4C52EB" w14:textId="77777777" w:rsidR="00E3652B" w:rsidRPr="00E3652B" w:rsidRDefault="00E3652B" w:rsidP="003F07E3">
      <w:pPr>
        <w:numPr>
          <w:ilvl w:val="0"/>
          <w:numId w:val="76"/>
        </w:numPr>
        <w:spacing w:after="0" w:line="276" w:lineRule="auto"/>
        <w:jc w:val="both"/>
        <w:outlineLvl w:val="0"/>
        <w:rPr>
          <w:rFonts w:eastAsia="Times New Roman" w:cstheme="minorHAnsi"/>
          <w:b/>
          <w:bCs/>
          <w:kern w:val="0"/>
          <w:sz w:val="24"/>
          <w:szCs w:val="24"/>
          <w14:ligatures w14:val="none"/>
        </w:rPr>
      </w:pPr>
      <w:r w:rsidRPr="00E3652B">
        <w:rPr>
          <w:rFonts w:eastAsia="Times New Roman" w:cstheme="minorHAnsi"/>
          <w:b/>
          <w:bCs/>
          <w:kern w:val="0"/>
          <w:sz w:val="24"/>
          <w:szCs w:val="24"/>
          <w14:ligatures w14:val="none"/>
        </w:rPr>
        <w:t>2.2.2 Advanced Operational Features</w:t>
      </w:r>
    </w:p>
    <w:p w14:paraId="5715E3AE"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Bulk Operations and Automation:</w:t>
      </w:r>
    </w:p>
    <w:p w14:paraId="7DCC60AD" w14:textId="77777777" w:rsidR="00E3652B" w:rsidRPr="00E3652B" w:rsidRDefault="00E3652B" w:rsidP="003F07E3">
      <w:pPr>
        <w:numPr>
          <w:ilvl w:val="0"/>
          <w:numId w:val="80"/>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Pattern Recognition</w:t>
      </w:r>
      <w:r w:rsidRPr="00E3652B">
        <w:rPr>
          <w:rFonts w:eastAsia="Times New Roman" w:cstheme="minorHAnsi"/>
          <w:kern w:val="0"/>
          <w:sz w:val="24"/>
          <w:szCs w:val="24"/>
          <w14:ligatures w14:val="none"/>
        </w:rPr>
        <w:t>: Intelligent creation of recurring task patterns with validation</w:t>
      </w:r>
    </w:p>
    <w:p w14:paraId="24A5BE37" w14:textId="77777777" w:rsidR="00E3652B" w:rsidRPr="00E3652B" w:rsidRDefault="00E3652B" w:rsidP="003F07E3">
      <w:pPr>
        <w:numPr>
          <w:ilvl w:val="0"/>
          <w:numId w:val="80"/>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Date Manipulation</w:t>
      </w:r>
      <w:r w:rsidRPr="00E3652B">
        <w:rPr>
          <w:rFonts w:eastAsia="Times New Roman" w:cstheme="minorHAnsi"/>
          <w:kern w:val="0"/>
          <w:sz w:val="24"/>
          <w:szCs w:val="24"/>
          <w14:ligatures w14:val="none"/>
        </w:rPr>
        <w:t>: Shift entire days or weeks of tasks while maintaining relative timing</w:t>
      </w:r>
    </w:p>
    <w:p w14:paraId="057F1714" w14:textId="77777777" w:rsidR="00E3652B" w:rsidRPr="00E3652B" w:rsidRDefault="00E3652B" w:rsidP="003F07E3">
      <w:pPr>
        <w:numPr>
          <w:ilvl w:val="0"/>
          <w:numId w:val="80"/>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Selective Operations</w:t>
      </w:r>
      <w:r w:rsidRPr="00E3652B">
        <w:rPr>
          <w:rFonts w:eastAsia="Times New Roman" w:cstheme="minorHAnsi"/>
          <w:kern w:val="0"/>
          <w:sz w:val="24"/>
          <w:szCs w:val="24"/>
          <w14:ligatures w14:val="none"/>
        </w:rPr>
        <w:t>: Apply operations to filtered task subsets based on criteria</w:t>
      </w:r>
    </w:p>
    <w:p w14:paraId="77A51E99" w14:textId="77777777" w:rsidR="00E3652B" w:rsidRPr="00E3652B" w:rsidRDefault="00E3652B" w:rsidP="003F07E3">
      <w:pPr>
        <w:numPr>
          <w:ilvl w:val="0"/>
          <w:numId w:val="80"/>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Batch Validation</w:t>
      </w:r>
      <w:r w:rsidRPr="00E3652B">
        <w:rPr>
          <w:rFonts w:eastAsia="Times New Roman" w:cstheme="minorHAnsi"/>
          <w:kern w:val="0"/>
          <w:sz w:val="24"/>
          <w:szCs w:val="24"/>
          <w14:ligatures w14:val="none"/>
        </w:rPr>
        <w:t>: Comprehensive checking before applying bulk changes</w:t>
      </w:r>
    </w:p>
    <w:p w14:paraId="1493C69A"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Search and Discovery:</w:t>
      </w:r>
    </w:p>
    <w:p w14:paraId="0436AE88" w14:textId="77777777" w:rsidR="00E3652B" w:rsidRPr="00E3652B" w:rsidRDefault="00E3652B" w:rsidP="003F07E3">
      <w:pPr>
        <w:numPr>
          <w:ilvl w:val="0"/>
          <w:numId w:val="81"/>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Text Search</w:t>
      </w:r>
      <w:r w:rsidRPr="00E3652B">
        <w:rPr>
          <w:rFonts w:eastAsia="Times New Roman" w:cstheme="minorHAnsi"/>
          <w:kern w:val="0"/>
          <w:sz w:val="24"/>
          <w:szCs w:val="24"/>
          <w14:ligatures w14:val="none"/>
        </w:rPr>
        <w:t>: Traditional keyword-based search across task titles and descriptions</w:t>
      </w:r>
    </w:p>
    <w:p w14:paraId="40D24DCE" w14:textId="77777777" w:rsidR="00E3652B" w:rsidRPr="00E3652B" w:rsidRDefault="00E3652B" w:rsidP="003F07E3">
      <w:pPr>
        <w:numPr>
          <w:ilvl w:val="0"/>
          <w:numId w:val="81"/>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Semantic Search</w:t>
      </w:r>
      <w:r w:rsidRPr="00E3652B">
        <w:rPr>
          <w:rFonts w:eastAsia="Times New Roman" w:cstheme="minorHAnsi"/>
          <w:kern w:val="0"/>
          <w:sz w:val="24"/>
          <w:szCs w:val="24"/>
          <w14:ligatures w14:val="none"/>
        </w:rPr>
        <w:t>: AI-powered understanding of search intent and context</w:t>
      </w:r>
    </w:p>
    <w:p w14:paraId="5EFFACBA" w14:textId="77777777" w:rsidR="00E3652B" w:rsidRPr="00E3652B" w:rsidRDefault="00E3652B" w:rsidP="003F07E3">
      <w:pPr>
        <w:numPr>
          <w:ilvl w:val="0"/>
          <w:numId w:val="81"/>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Document Integration</w:t>
      </w:r>
      <w:r w:rsidRPr="00E3652B">
        <w:rPr>
          <w:rFonts w:eastAsia="Times New Roman" w:cstheme="minorHAnsi"/>
          <w:kern w:val="0"/>
          <w:sz w:val="24"/>
          <w:szCs w:val="24"/>
          <w14:ligatures w14:val="none"/>
        </w:rPr>
        <w:t>: Simultaneous search across tasks and document content</w:t>
      </w:r>
    </w:p>
    <w:p w14:paraId="1192540F" w14:textId="77777777" w:rsidR="00E3652B" w:rsidRPr="00E3652B" w:rsidRDefault="00E3652B" w:rsidP="003F07E3">
      <w:pPr>
        <w:numPr>
          <w:ilvl w:val="0"/>
          <w:numId w:val="81"/>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Filter Combinations</w:t>
      </w:r>
      <w:r w:rsidRPr="00E3652B">
        <w:rPr>
          <w:rFonts w:eastAsia="Times New Roman" w:cstheme="minorHAnsi"/>
          <w:kern w:val="0"/>
          <w:sz w:val="24"/>
          <w:szCs w:val="24"/>
          <w14:ligatures w14:val="none"/>
        </w:rPr>
        <w:t>: Advanced filtering by date range, priority, status, and custom criteria</w:t>
      </w:r>
    </w:p>
    <w:p w14:paraId="35AF79EC" w14:textId="77777777" w:rsidR="00E3652B" w:rsidRPr="00E3652B" w:rsidRDefault="00E3652B" w:rsidP="003F07E3">
      <w:p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Real-Time Synchronization:</w:t>
      </w:r>
    </w:p>
    <w:p w14:paraId="27E52E99" w14:textId="77777777" w:rsidR="00E3652B" w:rsidRPr="00E3652B" w:rsidRDefault="00E3652B" w:rsidP="003F07E3">
      <w:pPr>
        <w:numPr>
          <w:ilvl w:val="0"/>
          <w:numId w:val="82"/>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Live Updates</w:t>
      </w:r>
      <w:r w:rsidRPr="00E3652B">
        <w:rPr>
          <w:rFonts w:eastAsia="Times New Roman" w:cstheme="minorHAnsi"/>
          <w:kern w:val="0"/>
          <w:sz w:val="24"/>
          <w:szCs w:val="24"/>
          <w14:ligatures w14:val="none"/>
        </w:rPr>
        <w:t>: Instant synchronization between chat interface and calendar views</w:t>
      </w:r>
    </w:p>
    <w:p w14:paraId="1E397196" w14:textId="77777777" w:rsidR="00E3652B" w:rsidRPr="00E3652B" w:rsidRDefault="00E3652B" w:rsidP="003F07E3">
      <w:pPr>
        <w:numPr>
          <w:ilvl w:val="0"/>
          <w:numId w:val="82"/>
        </w:numPr>
        <w:spacing w:after="0"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State Management</w:t>
      </w:r>
      <w:r w:rsidRPr="00E3652B">
        <w:rPr>
          <w:rFonts w:eastAsia="Times New Roman" w:cstheme="minorHAnsi"/>
          <w:kern w:val="0"/>
          <w:sz w:val="24"/>
          <w:szCs w:val="24"/>
          <w14:ligatures w14:val="none"/>
        </w:rPr>
        <w:t>: Persistent conversation history and session continuity</w:t>
      </w:r>
    </w:p>
    <w:p w14:paraId="1CC73E58" w14:textId="77777777" w:rsidR="00E3652B" w:rsidRPr="00E3652B" w:rsidRDefault="00E3652B" w:rsidP="003F07E3">
      <w:pPr>
        <w:numPr>
          <w:ilvl w:val="0"/>
          <w:numId w:val="82"/>
        </w:numPr>
        <w:spacing w:before="100" w:beforeAutospacing="1" w:after="100" w:afterAutospacing="1"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Error Handling</w:t>
      </w:r>
      <w:r w:rsidRPr="00E3652B">
        <w:rPr>
          <w:rFonts w:eastAsia="Times New Roman" w:cstheme="minorHAnsi"/>
          <w:kern w:val="0"/>
          <w:sz w:val="24"/>
          <w:szCs w:val="24"/>
          <w14:ligatures w14:val="none"/>
        </w:rPr>
        <w:t>: Graceful recovery from network or processing errors</w:t>
      </w:r>
    </w:p>
    <w:p w14:paraId="22AF67F3" w14:textId="77777777" w:rsidR="00E3652B" w:rsidRPr="00E3652B" w:rsidRDefault="00E3652B" w:rsidP="003F07E3">
      <w:pPr>
        <w:numPr>
          <w:ilvl w:val="0"/>
          <w:numId w:val="82"/>
        </w:numPr>
        <w:spacing w:before="100" w:beforeAutospacing="1" w:after="100" w:afterAutospacing="1" w:line="276" w:lineRule="auto"/>
        <w:jc w:val="both"/>
        <w:outlineLvl w:val="0"/>
        <w:rPr>
          <w:rFonts w:eastAsia="Times New Roman" w:cstheme="minorHAnsi"/>
          <w:kern w:val="0"/>
          <w:sz w:val="24"/>
          <w:szCs w:val="24"/>
          <w14:ligatures w14:val="none"/>
        </w:rPr>
      </w:pPr>
      <w:r w:rsidRPr="00E3652B">
        <w:rPr>
          <w:rFonts w:eastAsia="Times New Roman" w:cstheme="minorHAnsi"/>
          <w:b/>
          <w:bCs/>
          <w:kern w:val="0"/>
          <w:sz w:val="24"/>
          <w:szCs w:val="24"/>
          <w14:ligatures w14:val="none"/>
        </w:rPr>
        <w:t>Performance Optimization</w:t>
      </w:r>
      <w:r w:rsidRPr="00E3652B">
        <w:rPr>
          <w:rFonts w:eastAsia="Times New Roman" w:cstheme="minorHAnsi"/>
          <w:kern w:val="0"/>
          <w:sz w:val="24"/>
          <w:szCs w:val="24"/>
          <w14:ligatures w14:val="none"/>
        </w:rPr>
        <w:t>: Efficient update mechanisms minimize resource usage</w:t>
      </w:r>
    </w:p>
    <w:p w14:paraId="14FC1155" w14:textId="77777777" w:rsidR="000C642B" w:rsidRDefault="000C642B" w:rsidP="003F07E3">
      <w:pPr>
        <w:spacing w:before="100" w:beforeAutospacing="1" w:after="100" w:afterAutospacing="1" w:line="240" w:lineRule="auto"/>
        <w:jc w:val="both"/>
        <w:outlineLvl w:val="0"/>
        <w:rPr>
          <w:rFonts w:eastAsia="Times New Roman" w:cstheme="minorHAnsi"/>
          <w:b/>
          <w:bCs/>
          <w:kern w:val="36"/>
          <w:sz w:val="24"/>
          <w:szCs w:val="24"/>
          <w:lang w:val="en-US"/>
          <w14:ligatures w14:val="none"/>
        </w:rPr>
      </w:pPr>
    </w:p>
    <w:p w14:paraId="7D8525AC" w14:textId="77777777" w:rsidR="000C642B" w:rsidRDefault="000C642B" w:rsidP="00D77042">
      <w:pPr>
        <w:spacing w:before="100" w:beforeAutospacing="1" w:after="100" w:afterAutospacing="1" w:line="240" w:lineRule="auto"/>
        <w:outlineLvl w:val="0"/>
        <w:rPr>
          <w:rFonts w:eastAsia="Times New Roman" w:cstheme="minorHAnsi"/>
          <w:b/>
          <w:bCs/>
          <w:kern w:val="36"/>
          <w:sz w:val="24"/>
          <w:szCs w:val="24"/>
          <w:lang w:val="en-US"/>
          <w14:ligatures w14:val="none"/>
        </w:rPr>
      </w:pPr>
    </w:p>
    <w:p w14:paraId="1B53E603" w14:textId="77777777" w:rsidR="003F07E3" w:rsidRDefault="003F07E3" w:rsidP="00D77042">
      <w:pPr>
        <w:spacing w:before="100" w:beforeAutospacing="1" w:after="100" w:afterAutospacing="1" w:line="240" w:lineRule="auto"/>
        <w:outlineLvl w:val="0"/>
        <w:rPr>
          <w:rFonts w:eastAsia="Times New Roman" w:cstheme="minorHAnsi"/>
          <w:b/>
          <w:bCs/>
          <w:kern w:val="36"/>
          <w:sz w:val="24"/>
          <w:szCs w:val="24"/>
          <w:lang w:val="en-US"/>
          <w14:ligatures w14:val="none"/>
        </w:rPr>
      </w:pPr>
    </w:p>
    <w:p w14:paraId="635A636A" w14:textId="77777777" w:rsidR="003F07E3" w:rsidRDefault="003F07E3" w:rsidP="00D77042">
      <w:pPr>
        <w:spacing w:before="100" w:beforeAutospacing="1" w:after="100" w:afterAutospacing="1" w:line="240" w:lineRule="auto"/>
        <w:outlineLvl w:val="0"/>
        <w:rPr>
          <w:rFonts w:eastAsia="Times New Roman" w:cstheme="minorHAnsi"/>
          <w:b/>
          <w:bCs/>
          <w:kern w:val="36"/>
          <w:sz w:val="24"/>
          <w:szCs w:val="24"/>
          <w:lang w:val="en-US"/>
          <w14:ligatures w14:val="none"/>
        </w:rPr>
      </w:pPr>
    </w:p>
    <w:p w14:paraId="2E87AC2B" w14:textId="77777777" w:rsidR="000C642B" w:rsidRDefault="000C642B" w:rsidP="00D77042">
      <w:pPr>
        <w:spacing w:before="100" w:beforeAutospacing="1" w:after="100" w:afterAutospacing="1" w:line="240" w:lineRule="auto"/>
        <w:outlineLvl w:val="0"/>
        <w:rPr>
          <w:rFonts w:eastAsia="Times New Roman" w:cstheme="minorHAnsi"/>
          <w:b/>
          <w:bCs/>
          <w:kern w:val="36"/>
          <w:sz w:val="24"/>
          <w:szCs w:val="24"/>
          <w:lang w:val="en-US"/>
          <w14:ligatures w14:val="none"/>
        </w:rPr>
      </w:pPr>
    </w:p>
    <w:p w14:paraId="086F7F57" w14:textId="77777777" w:rsidR="000C642B" w:rsidRPr="004E00F4" w:rsidRDefault="00D77042" w:rsidP="00C431C1">
      <w:pPr>
        <w:pStyle w:val="ListParagraph"/>
        <w:numPr>
          <w:ilvl w:val="1"/>
          <w:numId w:val="3"/>
        </w:numPr>
        <w:spacing w:before="100" w:beforeAutospacing="1" w:line="240" w:lineRule="auto"/>
        <w:outlineLvl w:val="0"/>
        <w:rPr>
          <w:rFonts w:ascii="Times New Roman" w:eastAsia="Times New Roman" w:hAnsi="Times New Roman" w:cs="Times New Roman"/>
          <w:kern w:val="0"/>
          <w:sz w:val="28"/>
          <w:szCs w:val="28"/>
          <w:lang w:val="en-US"/>
          <w14:ligatures w14:val="none"/>
        </w:rPr>
      </w:pPr>
      <w:r w:rsidRPr="004E00F4">
        <w:rPr>
          <w:rFonts w:eastAsia="Times New Roman" w:cstheme="minorHAnsi"/>
          <w:b/>
          <w:bCs/>
          <w:kern w:val="36"/>
          <w:sz w:val="28"/>
          <w:szCs w:val="28"/>
          <w:lang w:val="en-US"/>
          <w14:ligatures w14:val="none"/>
        </w:rPr>
        <w:t>Design and Implementation Constraints</w:t>
      </w:r>
      <w:r w:rsidRPr="004E00F4">
        <w:rPr>
          <w:rFonts w:ascii="Times New Roman" w:eastAsia="Times New Roman" w:hAnsi="Times New Roman" w:cs="Times New Roman"/>
          <w:kern w:val="0"/>
          <w:sz w:val="28"/>
          <w:szCs w:val="28"/>
          <w:lang w:val="en-US"/>
          <w14:ligatures w14:val="none"/>
        </w:rPr>
        <w:t xml:space="preserve"> </w:t>
      </w:r>
    </w:p>
    <w:p w14:paraId="41F3ABB7" w14:textId="77777777" w:rsidR="00515CE5" w:rsidRDefault="000C642B" w:rsidP="00515CE5">
      <w:pPr>
        <w:spacing w:after="0" w:line="276" w:lineRule="auto"/>
        <w:outlineLvl w:val="0"/>
        <w:rPr>
          <w:rFonts w:eastAsia="Times New Roman" w:cstheme="minorHAnsi"/>
          <w:kern w:val="0"/>
          <w:sz w:val="24"/>
          <w:szCs w:val="24"/>
          <w:lang w:val="en-US"/>
          <w14:ligatures w14:val="none"/>
        </w:rPr>
      </w:pPr>
      <w:r w:rsidRPr="000C642B">
        <w:rPr>
          <w:rFonts w:eastAsia="Times New Roman" w:cstheme="minorHAnsi"/>
          <w:b/>
          <w:bCs/>
          <w:kern w:val="0"/>
          <w:sz w:val="24"/>
          <w:szCs w:val="24"/>
          <w14:ligatures w14:val="none"/>
        </w:rPr>
        <w:t>Hardware Constraints</w:t>
      </w:r>
    </w:p>
    <w:p w14:paraId="3CCE4040" w14:textId="3029782A" w:rsidR="000C642B" w:rsidRPr="000C642B" w:rsidRDefault="000C642B" w:rsidP="00515CE5">
      <w:pPr>
        <w:spacing w:after="0" w:line="276" w:lineRule="auto"/>
        <w:outlineLvl w:val="0"/>
        <w:rPr>
          <w:rFonts w:eastAsia="Times New Roman" w:cstheme="minorHAnsi"/>
          <w:b/>
          <w:bCs/>
          <w:kern w:val="0"/>
          <w:sz w:val="24"/>
          <w:szCs w:val="24"/>
          <w:lang w:val="en-US"/>
          <w14:ligatures w14:val="none"/>
        </w:rPr>
      </w:pPr>
      <w:r w:rsidRPr="000C642B">
        <w:rPr>
          <w:rFonts w:eastAsia="Times New Roman" w:cstheme="minorHAnsi"/>
          <w:b/>
          <w:bCs/>
          <w:kern w:val="0"/>
          <w:sz w:val="24"/>
          <w:szCs w:val="24"/>
          <w14:ligatures w14:val="none"/>
        </w:rPr>
        <w:t>Minimum Hardware Requirements:</w:t>
      </w:r>
    </w:p>
    <w:p w14:paraId="4F83A40D" w14:textId="77777777" w:rsidR="000C642B" w:rsidRPr="000C642B" w:rsidRDefault="000C642B" w:rsidP="000C642B">
      <w:pPr>
        <w:numPr>
          <w:ilvl w:val="0"/>
          <w:numId w:val="3"/>
        </w:numPr>
        <w:tabs>
          <w:tab w:val="num" w:pos="720"/>
        </w:tabs>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GPU Memory</w:t>
      </w:r>
      <w:r w:rsidRPr="000C642B">
        <w:rPr>
          <w:rFonts w:eastAsia="Times New Roman" w:cstheme="minorHAnsi"/>
          <w:kern w:val="0"/>
          <w:sz w:val="24"/>
          <w:szCs w:val="24"/>
          <w14:ligatures w14:val="none"/>
        </w:rPr>
        <w:t>: 4GB VRAM minimum for Qwen 2.5 7B model inference</w:t>
      </w:r>
    </w:p>
    <w:p w14:paraId="08396789" w14:textId="77777777" w:rsidR="000C642B" w:rsidRPr="000C642B" w:rsidRDefault="000C642B" w:rsidP="000C642B">
      <w:pPr>
        <w:numPr>
          <w:ilvl w:val="0"/>
          <w:numId w:val="3"/>
        </w:numPr>
        <w:tabs>
          <w:tab w:val="num" w:pos="720"/>
        </w:tabs>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System Memory</w:t>
      </w:r>
      <w:r w:rsidRPr="000C642B">
        <w:rPr>
          <w:rFonts w:eastAsia="Times New Roman" w:cstheme="minorHAnsi"/>
          <w:kern w:val="0"/>
          <w:sz w:val="24"/>
          <w:szCs w:val="24"/>
          <w14:ligatures w14:val="none"/>
        </w:rPr>
        <w:t>: 8GB RAM minimum, 16GB recommended for optimal performance</w:t>
      </w:r>
    </w:p>
    <w:p w14:paraId="1D4599F6" w14:textId="77777777" w:rsidR="000C642B" w:rsidRPr="000C642B" w:rsidRDefault="000C642B" w:rsidP="000C642B">
      <w:pPr>
        <w:numPr>
          <w:ilvl w:val="0"/>
          <w:numId w:val="3"/>
        </w:numPr>
        <w:tabs>
          <w:tab w:val="num" w:pos="720"/>
        </w:tabs>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Processing Power</w:t>
      </w:r>
      <w:r w:rsidRPr="000C642B">
        <w:rPr>
          <w:rFonts w:eastAsia="Times New Roman" w:cstheme="minorHAnsi"/>
          <w:kern w:val="0"/>
          <w:sz w:val="24"/>
          <w:szCs w:val="24"/>
          <w14:ligatures w14:val="none"/>
        </w:rPr>
        <w:t>: 4-core CPU minimum, 8-core recommended for concurrent operations</w:t>
      </w:r>
    </w:p>
    <w:p w14:paraId="123025C5" w14:textId="77777777" w:rsidR="000C642B" w:rsidRPr="000C642B" w:rsidRDefault="000C642B" w:rsidP="000C642B">
      <w:pPr>
        <w:numPr>
          <w:ilvl w:val="0"/>
          <w:numId w:val="3"/>
        </w:numPr>
        <w:tabs>
          <w:tab w:val="num" w:pos="720"/>
        </w:tabs>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Storage Space</w:t>
      </w:r>
      <w:r w:rsidRPr="000C642B">
        <w:rPr>
          <w:rFonts w:eastAsia="Times New Roman" w:cstheme="minorHAnsi"/>
          <w:kern w:val="0"/>
          <w:sz w:val="24"/>
          <w:szCs w:val="24"/>
          <w14:ligatures w14:val="none"/>
        </w:rPr>
        <w:t>: 10GB available space for models, dependencies, and user data</w:t>
      </w:r>
    </w:p>
    <w:p w14:paraId="5C25C145" w14:textId="77777777" w:rsidR="000C642B" w:rsidRPr="000C642B" w:rsidRDefault="000C642B" w:rsidP="000C642B">
      <w:pPr>
        <w:spacing w:before="100" w:beforeAutospacing="1" w:after="0" w:line="276" w:lineRule="auto"/>
        <w:outlineLvl w:val="0"/>
        <w:rPr>
          <w:rFonts w:eastAsia="Times New Roman" w:cstheme="minorHAnsi"/>
          <w:b/>
          <w:bCs/>
          <w:kern w:val="0"/>
          <w:sz w:val="24"/>
          <w:szCs w:val="24"/>
          <w14:ligatures w14:val="none"/>
        </w:rPr>
      </w:pPr>
      <w:r w:rsidRPr="000C642B">
        <w:rPr>
          <w:rFonts w:eastAsia="Times New Roman" w:cstheme="minorHAnsi"/>
          <w:b/>
          <w:bCs/>
          <w:kern w:val="0"/>
          <w:sz w:val="24"/>
          <w:szCs w:val="24"/>
          <w14:ligatures w14:val="none"/>
        </w:rPr>
        <w:t>Optimal Configuration:</w:t>
      </w:r>
    </w:p>
    <w:p w14:paraId="2F745194" w14:textId="77777777" w:rsidR="000C642B" w:rsidRPr="000C642B" w:rsidRDefault="000C642B" w:rsidP="000C642B">
      <w:pPr>
        <w:numPr>
          <w:ilvl w:val="0"/>
          <w:numId w:val="84"/>
        </w:numPr>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Graphics Card</w:t>
      </w:r>
      <w:r w:rsidRPr="000C642B">
        <w:rPr>
          <w:rFonts w:eastAsia="Times New Roman" w:cstheme="minorHAnsi"/>
          <w:kern w:val="0"/>
          <w:sz w:val="24"/>
          <w:szCs w:val="24"/>
          <w14:ligatures w14:val="none"/>
        </w:rPr>
        <w:t>: NVIDIA RTX 3050 8GB or equivalent for best inference performance</w:t>
      </w:r>
    </w:p>
    <w:p w14:paraId="1C6A689E" w14:textId="77777777" w:rsidR="000C642B" w:rsidRPr="000C642B" w:rsidRDefault="000C642B" w:rsidP="000C642B">
      <w:pPr>
        <w:numPr>
          <w:ilvl w:val="0"/>
          <w:numId w:val="84"/>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Memory Configuration</w:t>
      </w:r>
      <w:r w:rsidRPr="000C642B">
        <w:rPr>
          <w:rFonts w:eastAsia="Times New Roman" w:cstheme="minorHAnsi"/>
          <w:kern w:val="0"/>
          <w:sz w:val="24"/>
          <w:szCs w:val="24"/>
          <w14:ligatures w14:val="none"/>
        </w:rPr>
        <w:t>: 16GB system RAM for smooth multitasking</w:t>
      </w:r>
    </w:p>
    <w:p w14:paraId="393C44AC" w14:textId="77777777" w:rsidR="000C642B" w:rsidRPr="000C642B" w:rsidRDefault="000C642B" w:rsidP="000C642B">
      <w:pPr>
        <w:numPr>
          <w:ilvl w:val="0"/>
          <w:numId w:val="84"/>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CPU Architecture</w:t>
      </w:r>
      <w:r w:rsidRPr="000C642B">
        <w:rPr>
          <w:rFonts w:eastAsia="Times New Roman" w:cstheme="minorHAnsi"/>
          <w:kern w:val="0"/>
          <w:sz w:val="24"/>
          <w:szCs w:val="24"/>
          <w14:ligatures w14:val="none"/>
        </w:rPr>
        <w:t>: Modern x64 processors with AVX2 support</w:t>
      </w:r>
    </w:p>
    <w:p w14:paraId="58235B11" w14:textId="77777777" w:rsidR="000C642B" w:rsidRPr="000C642B" w:rsidRDefault="000C642B" w:rsidP="000C642B">
      <w:pPr>
        <w:numPr>
          <w:ilvl w:val="0"/>
          <w:numId w:val="84"/>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Storage Type</w:t>
      </w:r>
      <w:r w:rsidRPr="000C642B">
        <w:rPr>
          <w:rFonts w:eastAsia="Times New Roman" w:cstheme="minorHAnsi"/>
          <w:kern w:val="0"/>
          <w:sz w:val="24"/>
          <w:szCs w:val="24"/>
          <w14:ligatures w14:val="none"/>
        </w:rPr>
        <w:t>: SSD recommended for faster model loading and document processing</w:t>
      </w:r>
    </w:p>
    <w:p w14:paraId="5F697A2F" w14:textId="783A53F3" w:rsidR="000C642B" w:rsidRPr="000C642B" w:rsidRDefault="000C642B" w:rsidP="000C642B">
      <w:pPr>
        <w:spacing w:before="100" w:beforeAutospacing="1" w:after="0" w:line="276" w:lineRule="auto"/>
        <w:outlineLvl w:val="0"/>
        <w:rPr>
          <w:rFonts w:eastAsia="Times New Roman" w:cstheme="minorHAnsi"/>
          <w:b/>
          <w:bCs/>
          <w:kern w:val="0"/>
          <w:sz w:val="24"/>
          <w:szCs w:val="24"/>
          <w14:ligatures w14:val="none"/>
        </w:rPr>
      </w:pPr>
      <w:r w:rsidRPr="000C642B">
        <w:rPr>
          <w:rFonts w:eastAsia="Times New Roman" w:cstheme="minorHAnsi"/>
          <w:b/>
          <w:bCs/>
          <w:kern w:val="0"/>
          <w:sz w:val="24"/>
          <w:szCs w:val="24"/>
          <w14:ligatures w14:val="none"/>
        </w:rPr>
        <w:t>Software Platform Constraints</w:t>
      </w:r>
    </w:p>
    <w:p w14:paraId="6C814333" w14:textId="77777777" w:rsidR="000C642B" w:rsidRPr="000C642B" w:rsidRDefault="000C642B" w:rsidP="000C642B">
      <w:pPr>
        <w:spacing w:after="0" w:line="276" w:lineRule="auto"/>
        <w:outlineLvl w:val="0"/>
        <w:rPr>
          <w:rFonts w:eastAsia="Times New Roman" w:cstheme="minorHAnsi"/>
          <w:b/>
          <w:bCs/>
          <w:kern w:val="0"/>
          <w:sz w:val="24"/>
          <w:szCs w:val="24"/>
          <w14:ligatures w14:val="none"/>
        </w:rPr>
      </w:pPr>
      <w:r w:rsidRPr="000C642B">
        <w:rPr>
          <w:rFonts w:eastAsia="Times New Roman" w:cstheme="minorHAnsi"/>
          <w:b/>
          <w:bCs/>
          <w:kern w:val="0"/>
          <w:sz w:val="24"/>
          <w:szCs w:val="24"/>
          <w14:ligatures w14:val="none"/>
        </w:rPr>
        <w:t>Operating System Support:</w:t>
      </w:r>
    </w:p>
    <w:p w14:paraId="35FBEB79" w14:textId="77777777" w:rsidR="000C642B" w:rsidRPr="000C642B" w:rsidRDefault="000C642B" w:rsidP="000C642B">
      <w:pPr>
        <w:numPr>
          <w:ilvl w:val="0"/>
          <w:numId w:val="85"/>
        </w:numPr>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Windows</w:t>
      </w:r>
      <w:r w:rsidRPr="000C642B">
        <w:rPr>
          <w:rFonts w:eastAsia="Times New Roman" w:cstheme="minorHAnsi"/>
          <w:kern w:val="0"/>
          <w:sz w:val="24"/>
          <w:szCs w:val="24"/>
          <w14:ligatures w14:val="none"/>
        </w:rPr>
        <w:t>: Windows 10 version 1903 or newer, Windows 11 (all editions)</w:t>
      </w:r>
    </w:p>
    <w:p w14:paraId="3F613F2A" w14:textId="77777777" w:rsidR="000C642B" w:rsidRPr="000C642B" w:rsidRDefault="000C642B" w:rsidP="000C642B">
      <w:pPr>
        <w:numPr>
          <w:ilvl w:val="0"/>
          <w:numId w:val="85"/>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Linux</w:t>
      </w:r>
      <w:r w:rsidRPr="000C642B">
        <w:rPr>
          <w:rFonts w:eastAsia="Times New Roman" w:cstheme="minorHAnsi"/>
          <w:kern w:val="0"/>
          <w:sz w:val="24"/>
          <w:szCs w:val="24"/>
          <w14:ligatures w14:val="none"/>
        </w:rPr>
        <w:t>: Ubuntu 20.04 LTS or newer, other distributions with equivalent libraries</w:t>
      </w:r>
    </w:p>
    <w:p w14:paraId="10C11609" w14:textId="77777777" w:rsidR="000C642B" w:rsidRPr="000C642B" w:rsidRDefault="000C642B" w:rsidP="000C642B">
      <w:pPr>
        <w:spacing w:before="100" w:beforeAutospacing="1" w:after="0" w:line="276" w:lineRule="auto"/>
        <w:outlineLvl w:val="0"/>
        <w:rPr>
          <w:rFonts w:eastAsia="Times New Roman" w:cstheme="minorHAnsi"/>
          <w:b/>
          <w:bCs/>
          <w:kern w:val="0"/>
          <w:sz w:val="24"/>
          <w:szCs w:val="24"/>
          <w14:ligatures w14:val="none"/>
        </w:rPr>
      </w:pPr>
      <w:r w:rsidRPr="000C642B">
        <w:rPr>
          <w:rFonts w:eastAsia="Times New Roman" w:cstheme="minorHAnsi"/>
          <w:b/>
          <w:bCs/>
          <w:kern w:val="0"/>
          <w:sz w:val="24"/>
          <w:szCs w:val="24"/>
          <w14:ligatures w14:val="none"/>
        </w:rPr>
        <w:t>Runtime Requirements:</w:t>
      </w:r>
    </w:p>
    <w:p w14:paraId="5A7720B3" w14:textId="77777777" w:rsidR="000C642B" w:rsidRPr="000C642B" w:rsidRDefault="000C642B" w:rsidP="000C642B">
      <w:pPr>
        <w:numPr>
          <w:ilvl w:val="0"/>
          <w:numId w:val="86"/>
        </w:numPr>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Python Environment</w:t>
      </w:r>
      <w:r w:rsidRPr="000C642B">
        <w:rPr>
          <w:rFonts w:eastAsia="Times New Roman" w:cstheme="minorHAnsi"/>
          <w:kern w:val="0"/>
          <w:sz w:val="24"/>
          <w:szCs w:val="24"/>
          <w14:ligatures w14:val="none"/>
        </w:rPr>
        <w:t>: Python 3.10 or higher with pip package manager</w:t>
      </w:r>
    </w:p>
    <w:p w14:paraId="272E4D2B" w14:textId="77777777" w:rsidR="000C642B" w:rsidRPr="000C642B" w:rsidRDefault="000C642B" w:rsidP="000C642B">
      <w:pPr>
        <w:numPr>
          <w:ilvl w:val="0"/>
          <w:numId w:val="86"/>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Node.js Runtime</w:t>
      </w:r>
      <w:r w:rsidRPr="000C642B">
        <w:rPr>
          <w:rFonts w:eastAsia="Times New Roman" w:cstheme="minorHAnsi"/>
          <w:kern w:val="0"/>
          <w:sz w:val="24"/>
          <w:szCs w:val="24"/>
          <w14:ligatures w14:val="none"/>
        </w:rPr>
        <w:t xml:space="preserve">: Node.js 18.0 LTS or higher with </w:t>
      </w:r>
      <w:proofErr w:type="spellStart"/>
      <w:r w:rsidRPr="000C642B">
        <w:rPr>
          <w:rFonts w:eastAsia="Times New Roman" w:cstheme="minorHAnsi"/>
          <w:kern w:val="0"/>
          <w:sz w:val="24"/>
          <w:szCs w:val="24"/>
          <w14:ligatures w14:val="none"/>
        </w:rPr>
        <w:t>npm</w:t>
      </w:r>
      <w:proofErr w:type="spellEnd"/>
      <w:r w:rsidRPr="000C642B">
        <w:rPr>
          <w:rFonts w:eastAsia="Times New Roman" w:cstheme="minorHAnsi"/>
          <w:kern w:val="0"/>
          <w:sz w:val="24"/>
          <w:szCs w:val="24"/>
          <w14:ligatures w14:val="none"/>
        </w:rPr>
        <w:t xml:space="preserve"> package manager</w:t>
      </w:r>
    </w:p>
    <w:p w14:paraId="365331CE" w14:textId="77777777" w:rsidR="000C642B" w:rsidRPr="000C642B" w:rsidRDefault="000C642B" w:rsidP="000C642B">
      <w:pPr>
        <w:numPr>
          <w:ilvl w:val="0"/>
          <w:numId w:val="86"/>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Ollama Platform</w:t>
      </w:r>
      <w:r w:rsidRPr="000C642B">
        <w:rPr>
          <w:rFonts w:eastAsia="Times New Roman" w:cstheme="minorHAnsi"/>
          <w:kern w:val="0"/>
          <w:sz w:val="24"/>
          <w:szCs w:val="24"/>
          <w14:ligatures w14:val="none"/>
        </w:rPr>
        <w:t>: Latest Ollama version for local LLM serving</w:t>
      </w:r>
    </w:p>
    <w:p w14:paraId="30AA74BE" w14:textId="77777777" w:rsidR="000C642B" w:rsidRPr="000C642B" w:rsidRDefault="000C642B" w:rsidP="000C642B">
      <w:pPr>
        <w:numPr>
          <w:ilvl w:val="0"/>
          <w:numId w:val="86"/>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System Libraries</w:t>
      </w:r>
      <w:r w:rsidRPr="000C642B">
        <w:rPr>
          <w:rFonts w:eastAsia="Times New Roman" w:cstheme="minorHAnsi"/>
          <w:kern w:val="0"/>
          <w:sz w:val="24"/>
          <w:szCs w:val="24"/>
          <w14:ligatures w14:val="none"/>
        </w:rPr>
        <w:t>: Poppler for PDF processing, Tesseract for OCR functionality</w:t>
      </w:r>
    </w:p>
    <w:p w14:paraId="164D6CC0" w14:textId="60424F3A" w:rsidR="000C642B" w:rsidRPr="000C642B" w:rsidRDefault="000C642B" w:rsidP="000C642B">
      <w:pPr>
        <w:spacing w:before="100" w:beforeAutospacing="1" w:after="0" w:line="276" w:lineRule="auto"/>
        <w:outlineLvl w:val="0"/>
        <w:rPr>
          <w:rFonts w:eastAsia="Times New Roman" w:cstheme="minorHAnsi"/>
          <w:b/>
          <w:bCs/>
          <w:kern w:val="0"/>
          <w:sz w:val="24"/>
          <w:szCs w:val="24"/>
          <w14:ligatures w14:val="none"/>
        </w:rPr>
      </w:pPr>
      <w:r w:rsidRPr="000C642B">
        <w:rPr>
          <w:rFonts w:eastAsia="Times New Roman" w:cstheme="minorHAnsi"/>
          <w:b/>
          <w:bCs/>
          <w:kern w:val="0"/>
          <w:sz w:val="24"/>
          <w:szCs w:val="24"/>
          <w14:ligatures w14:val="none"/>
        </w:rPr>
        <w:t>Architectural Constraints</w:t>
      </w:r>
    </w:p>
    <w:p w14:paraId="3351BF6B" w14:textId="77777777" w:rsidR="000C642B" w:rsidRPr="000C642B" w:rsidRDefault="000C642B" w:rsidP="000C642B">
      <w:pPr>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Local-First Architecture:</w:t>
      </w:r>
    </w:p>
    <w:p w14:paraId="62293227" w14:textId="77777777" w:rsidR="000C642B" w:rsidRPr="000C642B" w:rsidRDefault="000C642B" w:rsidP="000C642B">
      <w:pPr>
        <w:numPr>
          <w:ilvl w:val="0"/>
          <w:numId w:val="87"/>
        </w:numPr>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No Cloud Dependencies</w:t>
      </w:r>
      <w:r w:rsidRPr="000C642B">
        <w:rPr>
          <w:rFonts w:eastAsia="Times New Roman" w:cstheme="minorHAnsi"/>
          <w:kern w:val="0"/>
          <w:sz w:val="24"/>
          <w:szCs w:val="24"/>
          <w14:ligatures w14:val="none"/>
        </w:rPr>
        <w:t>: Complete local operation requirement eliminates external API integration</w:t>
      </w:r>
    </w:p>
    <w:p w14:paraId="6175EA8B" w14:textId="77777777" w:rsidR="000C642B" w:rsidRPr="000C642B" w:rsidRDefault="000C642B" w:rsidP="000C642B">
      <w:pPr>
        <w:numPr>
          <w:ilvl w:val="0"/>
          <w:numId w:val="87"/>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Single-User Design</w:t>
      </w:r>
      <w:r w:rsidRPr="000C642B">
        <w:rPr>
          <w:rFonts w:eastAsia="Times New Roman" w:cstheme="minorHAnsi"/>
          <w:kern w:val="0"/>
          <w:sz w:val="24"/>
          <w:szCs w:val="24"/>
          <w14:ligatures w14:val="none"/>
        </w:rPr>
        <w:t>: Current architecture optimized for individual use, not multi-tenant</w:t>
      </w:r>
    </w:p>
    <w:p w14:paraId="03B3B150" w14:textId="77777777" w:rsidR="000C642B" w:rsidRPr="000C642B" w:rsidRDefault="000C642B" w:rsidP="000C642B">
      <w:pPr>
        <w:numPr>
          <w:ilvl w:val="0"/>
          <w:numId w:val="87"/>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JSON Storage</w:t>
      </w:r>
      <w:r w:rsidRPr="000C642B">
        <w:rPr>
          <w:rFonts w:eastAsia="Times New Roman" w:cstheme="minorHAnsi"/>
          <w:kern w:val="0"/>
          <w:sz w:val="24"/>
          <w:szCs w:val="24"/>
          <w14:ligatures w14:val="none"/>
        </w:rPr>
        <w:t>: File-based storage limits to single-user concurrent access patterns</w:t>
      </w:r>
    </w:p>
    <w:p w14:paraId="1FA6033C" w14:textId="77777777" w:rsidR="000C642B" w:rsidRPr="000C642B" w:rsidRDefault="000C642B" w:rsidP="000C642B">
      <w:pPr>
        <w:numPr>
          <w:ilvl w:val="0"/>
          <w:numId w:val="87"/>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Resource Boundaries</w:t>
      </w:r>
      <w:r w:rsidRPr="000C642B">
        <w:rPr>
          <w:rFonts w:eastAsia="Times New Roman" w:cstheme="minorHAnsi"/>
          <w:kern w:val="0"/>
          <w:sz w:val="24"/>
          <w:szCs w:val="24"/>
          <w14:ligatures w14:val="none"/>
        </w:rPr>
        <w:t>: Local hardware constraints determine maximum concurrent operations</w:t>
      </w:r>
    </w:p>
    <w:p w14:paraId="3ED6DEFA" w14:textId="77777777" w:rsidR="000C642B" w:rsidRPr="000C642B" w:rsidRDefault="000C642B" w:rsidP="000C642B">
      <w:p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Security and Privacy Constraints:</w:t>
      </w:r>
    </w:p>
    <w:p w14:paraId="5434EFEA" w14:textId="77777777" w:rsidR="000C642B" w:rsidRPr="000C642B" w:rsidRDefault="000C642B" w:rsidP="000C642B">
      <w:pPr>
        <w:numPr>
          <w:ilvl w:val="0"/>
          <w:numId w:val="88"/>
        </w:numPr>
        <w:spacing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Network Isolation</w:t>
      </w:r>
      <w:r w:rsidRPr="000C642B">
        <w:rPr>
          <w:rFonts w:eastAsia="Times New Roman" w:cstheme="minorHAnsi"/>
          <w:kern w:val="0"/>
          <w:sz w:val="24"/>
          <w:szCs w:val="24"/>
          <w14:ligatures w14:val="none"/>
        </w:rPr>
        <w:t>: Optional offline operation after initial setup</w:t>
      </w:r>
    </w:p>
    <w:p w14:paraId="0DE4CEB6" w14:textId="77777777" w:rsidR="000C642B" w:rsidRPr="000C642B" w:rsidRDefault="000C642B" w:rsidP="000C642B">
      <w:pPr>
        <w:numPr>
          <w:ilvl w:val="0"/>
          <w:numId w:val="88"/>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t>Data Boundaries</w:t>
      </w:r>
      <w:r w:rsidRPr="000C642B">
        <w:rPr>
          <w:rFonts w:eastAsia="Times New Roman" w:cstheme="minorHAnsi"/>
          <w:kern w:val="0"/>
          <w:sz w:val="24"/>
          <w:szCs w:val="24"/>
          <w14:ligatures w14:val="none"/>
        </w:rPr>
        <w:t>: All user data must remain on local machine</w:t>
      </w:r>
    </w:p>
    <w:p w14:paraId="1DDAC268" w14:textId="77777777" w:rsidR="000C642B" w:rsidRPr="000C642B" w:rsidRDefault="000C642B" w:rsidP="000C642B">
      <w:pPr>
        <w:numPr>
          <w:ilvl w:val="0"/>
          <w:numId w:val="88"/>
        </w:numPr>
        <w:spacing w:before="100" w:beforeAutospacing="1" w:after="0" w:line="276" w:lineRule="auto"/>
        <w:outlineLvl w:val="0"/>
        <w:rPr>
          <w:rFonts w:eastAsia="Times New Roman" w:cstheme="minorHAnsi"/>
          <w:kern w:val="0"/>
          <w:sz w:val="24"/>
          <w:szCs w:val="24"/>
          <w14:ligatures w14:val="none"/>
        </w:rPr>
      </w:pPr>
      <w:r w:rsidRPr="000C642B">
        <w:rPr>
          <w:rFonts w:eastAsia="Times New Roman" w:cstheme="minorHAnsi"/>
          <w:b/>
          <w:bCs/>
          <w:kern w:val="0"/>
          <w:sz w:val="24"/>
          <w:szCs w:val="24"/>
          <w14:ligatures w14:val="none"/>
        </w:rPr>
        <w:lastRenderedPageBreak/>
        <w:t>Process Isolation</w:t>
      </w:r>
      <w:r w:rsidRPr="000C642B">
        <w:rPr>
          <w:rFonts w:eastAsia="Times New Roman" w:cstheme="minorHAnsi"/>
          <w:kern w:val="0"/>
          <w:sz w:val="24"/>
          <w:szCs w:val="24"/>
          <w14:ligatures w14:val="none"/>
        </w:rPr>
        <w:t>: AI inference must occur locally without external communication</w:t>
      </w:r>
    </w:p>
    <w:p w14:paraId="11FA1793" w14:textId="77777777" w:rsidR="00AB679E" w:rsidRDefault="00AB679E" w:rsidP="001831B9">
      <w:pPr>
        <w:spacing w:before="100" w:beforeAutospacing="1" w:after="100" w:afterAutospacing="1" w:line="240" w:lineRule="auto"/>
        <w:outlineLvl w:val="0"/>
        <w:rPr>
          <w:rFonts w:eastAsia="Times New Roman" w:cstheme="minorHAnsi"/>
          <w:b/>
          <w:bCs/>
          <w:kern w:val="36"/>
          <w:sz w:val="28"/>
          <w:szCs w:val="28"/>
          <w:lang w:val="en-US"/>
          <w14:ligatures w14:val="none"/>
        </w:rPr>
      </w:pPr>
    </w:p>
    <w:p w14:paraId="63AB8CAB" w14:textId="6F28F98A" w:rsidR="00D77042" w:rsidRPr="004E00F4" w:rsidRDefault="00D77042" w:rsidP="001831B9">
      <w:pPr>
        <w:spacing w:before="100" w:beforeAutospacing="1" w:after="100" w:afterAutospacing="1" w:line="240" w:lineRule="auto"/>
        <w:outlineLvl w:val="0"/>
        <w:rPr>
          <w:rFonts w:eastAsia="Times New Roman" w:cstheme="minorHAnsi"/>
          <w:b/>
          <w:bCs/>
          <w:kern w:val="36"/>
          <w:sz w:val="28"/>
          <w:szCs w:val="28"/>
          <w:lang w:val="en-US"/>
          <w14:ligatures w14:val="none"/>
        </w:rPr>
      </w:pPr>
      <w:r w:rsidRPr="004E00F4">
        <w:rPr>
          <w:rFonts w:eastAsia="Times New Roman" w:cstheme="minorHAnsi"/>
          <w:b/>
          <w:bCs/>
          <w:kern w:val="36"/>
          <w:sz w:val="28"/>
          <w:szCs w:val="28"/>
          <w:lang w:val="en-US"/>
          <w14:ligatures w14:val="none"/>
        </w:rPr>
        <w:t>2.4 Assumptions and Dependencies</w:t>
      </w:r>
    </w:p>
    <w:p w14:paraId="34711227" w14:textId="77777777" w:rsidR="007B7A6E" w:rsidRPr="007B7A6E" w:rsidRDefault="007B7A6E" w:rsidP="007B7A6E">
      <w:pPr>
        <w:spacing w:line="276" w:lineRule="auto"/>
        <w:jc w:val="both"/>
        <w:rPr>
          <w:rFonts w:eastAsia="Times New Roman" w:cstheme="minorHAnsi"/>
          <w:b/>
          <w:bCs/>
          <w:kern w:val="0"/>
          <w:sz w:val="24"/>
          <w:szCs w:val="24"/>
          <w14:ligatures w14:val="none"/>
        </w:rPr>
      </w:pPr>
      <w:r w:rsidRPr="007B7A6E">
        <w:rPr>
          <w:rFonts w:eastAsia="Times New Roman" w:cstheme="minorHAnsi"/>
          <w:b/>
          <w:bCs/>
          <w:kern w:val="0"/>
          <w:sz w:val="24"/>
          <w:szCs w:val="24"/>
          <w14:ligatures w14:val="none"/>
        </w:rPr>
        <w:t>2.4.1 System Assumptions</w:t>
      </w:r>
    </w:p>
    <w:p w14:paraId="70D227D9" w14:textId="19A77CC0"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kern w:val="0"/>
          <w:sz w:val="24"/>
          <w:szCs w:val="24"/>
          <w14:ligatures w14:val="none"/>
        </w:rPr>
        <w:t>The successful operation of Memora relies on several key assumptions about the deployment environment:</w:t>
      </w:r>
    </w:p>
    <w:p w14:paraId="494FAD30"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Hardware Assumptions:</w:t>
      </w:r>
    </w:p>
    <w:p w14:paraId="10B3DFEF" w14:textId="77777777" w:rsidR="007B7A6E" w:rsidRPr="007B7A6E" w:rsidRDefault="007B7A6E" w:rsidP="007B7A6E">
      <w:pPr>
        <w:numPr>
          <w:ilvl w:val="0"/>
          <w:numId w:val="89"/>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GPU Availability</w:t>
      </w:r>
      <w:r w:rsidRPr="007B7A6E">
        <w:rPr>
          <w:rFonts w:eastAsia="Times New Roman" w:cstheme="minorHAnsi"/>
          <w:kern w:val="0"/>
          <w:sz w:val="24"/>
          <w:szCs w:val="24"/>
          <w14:ligatures w14:val="none"/>
        </w:rPr>
        <w:t>: NVIDIA GPU with CUDA support or comparable GPU acceleration</w:t>
      </w:r>
    </w:p>
    <w:p w14:paraId="5FA290F7" w14:textId="77777777" w:rsidR="007B7A6E" w:rsidRPr="007B7A6E" w:rsidRDefault="007B7A6E" w:rsidP="007B7A6E">
      <w:pPr>
        <w:numPr>
          <w:ilvl w:val="0"/>
          <w:numId w:val="89"/>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Memory Stability</w:t>
      </w:r>
      <w:r w:rsidRPr="007B7A6E">
        <w:rPr>
          <w:rFonts w:eastAsia="Times New Roman" w:cstheme="minorHAnsi"/>
          <w:kern w:val="0"/>
          <w:sz w:val="24"/>
          <w:szCs w:val="24"/>
          <w14:ligatures w14:val="none"/>
        </w:rPr>
        <w:t>: Sufficient and stable system memory for concurrent operations</w:t>
      </w:r>
    </w:p>
    <w:p w14:paraId="7AA035F5" w14:textId="77777777" w:rsidR="007B7A6E" w:rsidRPr="007B7A6E" w:rsidRDefault="007B7A6E" w:rsidP="007B7A6E">
      <w:pPr>
        <w:numPr>
          <w:ilvl w:val="0"/>
          <w:numId w:val="89"/>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Storage Reliability</w:t>
      </w:r>
      <w:r w:rsidRPr="007B7A6E">
        <w:rPr>
          <w:rFonts w:eastAsia="Times New Roman" w:cstheme="minorHAnsi"/>
          <w:kern w:val="0"/>
          <w:sz w:val="24"/>
          <w:szCs w:val="24"/>
          <w14:ligatures w14:val="none"/>
        </w:rPr>
        <w:t>: Reliable local storage for data persistence and model storage</w:t>
      </w:r>
    </w:p>
    <w:p w14:paraId="6F42FD39" w14:textId="77777777" w:rsidR="007B7A6E" w:rsidRPr="007B7A6E" w:rsidRDefault="007B7A6E" w:rsidP="007B7A6E">
      <w:pPr>
        <w:numPr>
          <w:ilvl w:val="0"/>
          <w:numId w:val="89"/>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Network Access</w:t>
      </w:r>
      <w:r w:rsidRPr="007B7A6E">
        <w:rPr>
          <w:rFonts w:eastAsia="Times New Roman" w:cstheme="minorHAnsi"/>
          <w:kern w:val="0"/>
          <w:sz w:val="24"/>
          <w:szCs w:val="24"/>
          <w14:ligatures w14:val="none"/>
        </w:rPr>
        <w:t>: Initial internet connectivity for software and model downloads</w:t>
      </w:r>
    </w:p>
    <w:p w14:paraId="77F97268"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Software Environment Assumptions:</w:t>
      </w:r>
    </w:p>
    <w:p w14:paraId="37A705FB" w14:textId="77777777" w:rsidR="007B7A6E" w:rsidRPr="007B7A6E" w:rsidRDefault="007B7A6E" w:rsidP="007B7A6E">
      <w:pPr>
        <w:numPr>
          <w:ilvl w:val="0"/>
          <w:numId w:val="90"/>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Operating System Stability</w:t>
      </w:r>
      <w:r w:rsidRPr="007B7A6E">
        <w:rPr>
          <w:rFonts w:eastAsia="Times New Roman" w:cstheme="minorHAnsi"/>
          <w:kern w:val="0"/>
          <w:sz w:val="24"/>
          <w:szCs w:val="24"/>
          <w14:ligatures w14:val="none"/>
        </w:rPr>
        <w:t>: Modern, updated operating system with security patches</w:t>
      </w:r>
    </w:p>
    <w:p w14:paraId="1D9D2DF3" w14:textId="77777777" w:rsidR="007B7A6E" w:rsidRPr="007B7A6E" w:rsidRDefault="007B7A6E" w:rsidP="007B7A6E">
      <w:pPr>
        <w:numPr>
          <w:ilvl w:val="0"/>
          <w:numId w:val="90"/>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Runtime Environment</w:t>
      </w:r>
      <w:r w:rsidRPr="007B7A6E">
        <w:rPr>
          <w:rFonts w:eastAsia="Times New Roman" w:cstheme="minorHAnsi"/>
          <w:kern w:val="0"/>
          <w:sz w:val="24"/>
          <w:szCs w:val="24"/>
          <w14:ligatures w14:val="none"/>
        </w:rPr>
        <w:t>: Properly configured Python and Node.js environments</w:t>
      </w:r>
    </w:p>
    <w:p w14:paraId="31F88CDC" w14:textId="77777777" w:rsidR="007B7A6E" w:rsidRPr="007B7A6E" w:rsidRDefault="007B7A6E" w:rsidP="007B7A6E">
      <w:pPr>
        <w:numPr>
          <w:ilvl w:val="0"/>
          <w:numId w:val="90"/>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Library Availability</w:t>
      </w:r>
      <w:r w:rsidRPr="007B7A6E">
        <w:rPr>
          <w:rFonts w:eastAsia="Times New Roman" w:cstheme="minorHAnsi"/>
          <w:kern w:val="0"/>
          <w:sz w:val="24"/>
          <w:szCs w:val="24"/>
          <w14:ligatures w14:val="none"/>
        </w:rPr>
        <w:t>: System libraries for PDF processing and OCR functionality</w:t>
      </w:r>
    </w:p>
    <w:p w14:paraId="274095A3" w14:textId="77777777" w:rsidR="007B7A6E" w:rsidRPr="007B7A6E" w:rsidRDefault="007B7A6E" w:rsidP="007B7A6E">
      <w:pPr>
        <w:numPr>
          <w:ilvl w:val="0"/>
          <w:numId w:val="90"/>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Port Availability</w:t>
      </w:r>
      <w:r w:rsidRPr="007B7A6E">
        <w:rPr>
          <w:rFonts w:eastAsia="Times New Roman" w:cstheme="minorHAnsi"/>
          <w:kern w:val="0"/>
          <w:sz w:val="24"/>
          <w:szCs w:val="24"/>
          <w14:ligatures w14:val="none"/>
        </w:rPr>
        <w:t>: Network ports 3000, 8000, and 11434 available for service binding</w:t>
      </w:r>
    </w:p>
    <w:p w14:paraId="73B94D27" w14:textId="77777777" w:rsidR="007B7A6E" w:rsidRPr="007B7A6E" w:rsidRDefault="007B7A6E" w:rsidP="007B7A6E">
      <w:pPr>
        <w:numPr>
          <w:ilvl w:val="0"/>
          <w:numId w:val="89"/>
        </w:numPr>
        <w:spacing w:line="276" w:lineRule="auto"/>
        <w:jc w:val="both"/>
        <w:rPr>
          <w:rFonts w:eastAsia="Times New Roman" w:cstheme="minorHAnsi"/>
          <w:b/>
          <w:bCs/>
          <w:kern w:val="0"/>
          <w:sz w:val="24"/>
          <w:szCs w:val="24"/>
          <w14:ligatures w14:val="none"/>
        </w:rPr>
      </w:pPr>
      <w:r w:rsidRPr="007B7A6E">
        <w:rPr>
          <w:rFonts w:eastAsia="Times New Roman" w:cstheme="minorHAnsi"/>
          <w:b/>
          <w:bCs/>
          <w:kern w:val="0"/>
          <w:sz w:val="24"/>
          <w:szCs w:val="24"/>
          <w14:ligatures w14:val="none"/>
        </w:rPr>
        <w:t>2.4.2 External Dependencies</w:t>
      </w:r>
    </w:p>
    <w:p w14:paraId="26D1C130"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Critical Dependencies:</w:t>
      </w:r>
    </w:p>
    <w:p w14:paraId="57ED1731" w14:textId="77777777" w:rsidR="007B7A6E" w:rsidRPr="007B7A6E" w:rsidRDefault="007B7A6E" w:rsidP="007B7A6E">
      <w:pPr>
        <w:numPr>
          <w:ilvl w:val="0"/>
          <w:numId w:val="91"/>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Ollama Service</w:t>
      </w:r>
      <w:r w:rsidRPr="007B7A6E">
        <w:rPr>
          <w:rFonts w:eastAsia="Times New Roman" w:cstheme="minorHAnsi"/>
          <w:kern w:val="0"/>
          <w:sz w:val="24"/>
          <w:szCs w:val="24"/>
          <w14:ligatures w14:val="none"/>
        </w:rPr>
        <w:t>: Local LLM serving platform must be installed and properly configured</w:t>
      </w:r>
    </w:p>
    <w:p w14:paraId="3D9F9AF4" w14:textId="77777777" w:rsidR="007B7A6E" w:rsidRPr="007B7A6E" w:rsidRDefault="007B7A6E" w:rsidP="007B7A6E">
      <w:pPr>
        <w:numPr>
          <w:ilvl w:val="0"/>
          <w:numId w:val="91"/>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Qwen 2.5 7B Model</w:t>
      </w:r>
      <w:r w:rsidRPr="007B7A6E">
        <w:rPr>
          <w:rFonts w:eastAsia="Times New Roman" w:cstheme="minorHAnsi"/>
          <w:kern w:val="0"/>
          <w:sz w:val="24"/>
          <w:szCs w:val="24"/>
          <w14:ligatures w14:val="none"/>
        </w:rPr>
        <w:t>: AI model must be downloaded and available through Ollama</w:t>
      </w:r>
    </w:p>
    <w:p w14:paraId="2F08488D" w14:textId="77777777" w:rsidR="007B7A6E" w:rsidRPr="007B7A6E" w:rsidRDefault="007B7A6E" w:rsidP="007B7A6E">
      <w:pPr>
        <w:numPr>
          <w:ilvl w:val="0"/>
          <w:numId w:val="91"/>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System Libraries</w:t>
      </w:r>
      <w:r w:rsidRPr="007B7A6E">
        <w:rPr>
          <w:rFonts w:eastAsia="Times New Roman" w:cstheme="minorHAnsi"/>
          <w:kern w:val="0"/>
          <w:sz w:val="24"/>
          <w:szCs w:val="24"/>
          <w14:ligatures w14:val="none"/>
        </w:rPr>
        <w:t>: Poppler-utils and Tesseract-OCR for document processing</w:t>
      </w:r>
    </w:p>
    <w:p w14:paraId="6BD40EC1" w14:textId="77777777" w:rsidR="007B7A6E" w:rsidRPr="007B7A6E" w:rsidRDefault="007B7A6E" w:rsidP="007B7A6E">
      <w:pPr>
        <w:numPr>
          <w:ilvl w:val="0"/>
          <w:numId w:val="91"/>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GPU Drivers</w:t>
      </w:r>
      <w:r w:rsidRPr="007B7A6E">
        <w:rPr>
          <w:rFonts w:eastAsia="Times New Roman" w:cstheme="minorHAnsi"/>
          <w:kern w:val="0"/>
          <w:sz w:val="24"/>
          <w:szCs w:val="24"/>
          <w14:ligatures w14:val="none"/>
        </w:rPr>
        <w:t>: Current NVIDIA drivers or equivalent for hardware acceleration</w:t>
      </w:r>
    </w:p>
    <w:p w14:paraId="4146F188"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Python Package Dependencies:</w:t>
      </w:r>
    </w:p>
    <w:p w14:paraId="59ACCC24" w14:textId="77777777" w:rsidR="007B7A6E" w:rsidRPr="007B7A6E" w:rsidRDefault="007B7A6E" w:rsidP="007B7A6E">
      <w:pPr>
        <w:numPr>
          <w:ilvl w:val="0"/>
          <w:numId w:val="92"/>
        </w:numPr>
        <w:spacing w:line="276" w:lineRule="auto"/>
        <w:jc w:val="both"/>
        <w:rPr>
          <w:rFonts w:eastAsia="Times New Roman" w:cstheme="minorHAnsi"/>
          <w:kern w:val="0"/>
          <w:sz w:val="24"/>
          <w:szCs w:val="24"/>
          <w14:ligatures w14:val="none"/>
        </w:rPr>
      </w:pPr>
      <w:proofErr w:type="spellStart"/>
      <w:r w:rsidRPr="007B7A6E">
        <w:rPr>
          <w:rFonts w:eastAsia="Times New Roman" w:cstheme="minorHAnsi"/>
          <w:b/>
          <w:bCs/>
          <w:kern w:val="0"/>
          <w:sz w:val="24"/>
          <w:szCs w:val="24"/>
          <w14:ligatures w14:val="none"/>
        </w:rPr>
        <w:t>FastAPI</w:t>
      </w:r>
      <w:proofErr w:type="spellEnd"/>
      <w:r w:rsidRPr="007B7A6E">
        <w:rPr>
          <w:rFonts w:eastAsia="Times New Roman" w:cstheme="minorHAnsi"/>
          <w:b/>
          <w:bCs/>
          <w:kern w:val="0"/>
          <w:sz w:val="24"/>
          <w:szCs w:val="24"/>
          <w14:ligatures w14:val="none"/>
        </w:rPr>
        <w:t xml:space="preserve"> 0.104.1</w:t>
      </w:r>
      <w:r w:rsidRPr="007B7A6E">
        <w:rPr>
          <w:rFonts w:eastAsia="Times New Roman" w:cstheme="minorHAnsi"/>
          <w:kern w:val="0"/>
          <w:sz w:val="24"/>
          <w:szCs w:val="24"/>
          <w14:ligatures w14:val="none"/>
        </w:rPr>
        <w:t>: High-performance web framework for API development</w:t>
      </w:r>
    </w:p>
    <w:p w14:paraId="552063D5" w14:textId="77777777" w:rsidR="007B7A6E" w:rsidRPr="007B7A6E" w:rsidRDefault="007B7A6E" w:rsidP="007B7A6E">
      <w:pPr>
        <w:numPr>
          <w:ilvl w:val="0"/>
          <w:numId w:val="92"/>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LangChain 0.1.0</w:t>
      </w:r>
      <w:r w:rsidRPr="007B7A6E">
        <w:rPr>
          <w:rFonts w:eastAsia="Times New Roman" w:cstheme="minorHAnsi"/>
          <w:kern w:val="0"/>
          <w:sz w:val="24"/>
          <w:szCs w:val="24"/>
          <w14:ligatures w14:val="none"/>
        </w:rPr>
        <w:t>: LLM application framework for AI integration</w:t>
      </w:r>
    </w:p>
    <w:p w14:paraId="56A2CBA7" w14:textId="77777777" w:rsidR="007B7A6E" w:rsidRPr="007B7A6E" w:rsidRDefault="007B7A6E" w:rsidP="007B7A6E">
      <w:pPr>
        <w:numPr>
          <w:ilvl w:val="0"/>
          <w:numId w:val="92"/>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LangGraph 0.0.40</w:t>
      </w:r>
      <w:r w:rsidRPr="007B7A6E">
        <w:rPr>
          <w:rFonts w:eastAsia="Times New Roman" w:cstheme="minorHAnsi"/>
          <w:kern w:val="0"/>
          <w:sz w:val="24"/>
          <w:szCs w:val="24"/>
          <w14:ligatures w14:val="none"/>
        </w:rPr>
        <w:t>: Graph-based agent workflow orchestration</w:t>
      </w:r>
    </w:p>
    <w:p w14:paraId="3E6BA760" w14:textId="77777777" w:rsidR="007B7A6E" w:rsidRPr="007B7A6E" w:rsidRDefault="007B7A6E" w:rsidP="007B7A6E">
      <w:pPr>
        <w:numPr>
          <w:ilvl w:val="0"/>
          <w:numId w:val="92"/>
        </w:numPr>
        <w:spacing w:line="276" w:lineRule="auto"/>
        <w:jc w:val="both"/>
        <w:rPr>
          <w:rFonts w:eastAsia="Times New Roman" w:cstheme="minorHAnsi"/>
          <w:kern w:val="0"/>
          <w:sz w:val="24"/>
          <w:szCs w:val="24"/>
          <w14:ligatures w14:val="none"/>
        </w:rPr>
      </w:pPr>
      <w:proofErr w:type="spellStart"/>
      <w:r w:rsidRPr="007B7A6E">
        <w:rPr>
          <w:rFonts w:eastAsia="Times New Roman" w:cstheme="minorHAnsi"/>
          <w:b/>
          <w:bCs/>
          <w:kern w:val="0"/>
          <w:sz w:val="24"/>
          <w:szCs w:val="24"/>
          <w14:ligatures w14:val="none"/>
        </w:rPr>
        <w:t>ChromaDB</w:t>
      </w:r>
      <w:proofErr w:type="spellEnd"/>
      <w:r w:rsidRPr="007B7A6E">
        <w:rPr>
          <w:rFonts w:eastAsia="Times New Roman" w:cstheme="minorHAnsi"/>
          <w:kern w:val="0"/>
          <w:sz w:val="24"/>
          <w:szCs w:val="24"/>
          <w14:ligatures w14:val="none"/>
        </w:rPr>
        <w:t>: Vector database for document embedding storage</w:t>
      </w:r>
    </w:p>
    <w:p w14:paraId="4300E252" w14:textId="77777777" w:rsidR="007B7A6E" w:rsidRPr="007B7A6E" w:rsidRDefault="007B7A6E" w:rsidP="007B7A6E">
      <w:pPr>
        <w:numPr>
          <w:ilvl w:val="0"/>
          <w:numId w:val="92"/>
        </w:numPr>
        <w:spacing w:line="276" w:lineRule="auto"/>
        <w:jc w:val="both"/>
        <w:rPr>
          <w:rFonts w:eastAsia="Times New Roman" w:cstheme="minorHAnsi"/>
          <w:kern w:val="0"/>
          <w:sz w:val="24"/>
          <w:szCs w:val="24"/>
          <w14:ligatures w14:val="none"/>
        </w:rPr>
      </w:pPr>
      <w:proofErr w:type="spellStart"/>
      <w:r w:rsidRPr="007B7A6E">
        <w:rPr>
          <w:rFonts w:eastAsia="Times New Roman" w:cstheme="minorHAnsi"/>
          <w:b/>
          <w:bCs/>
          <w:kern w:val="0"/>
          <w:sz w:val="24"/>
          <w:szCs w:val="24"/>
          <w14:ligatures w14:val="none"/>
        </w:rPr>
        <w:t>Pydantic</w:t>
      </w:r>
      <w:proofErr w:type="spellEnd"/>
      <w:r w:rsidRPr="007B7A6E">
        <w:rPr>
          <w:rFonts w:eastAsia="Times New Roman" w:cstheme="minorHAnsi"/>
          <w:kern w:val="0"/>
          <w:sz w:val="24"/>
          <w:szCs w:val="24"/>
          <w14:ligatures w14:val="none"/>
        </w:rPr>
        <w:t>: Data validation and settings management</w:t>
      </w:r>
    </w:p>
    <w:p w14:paraId="13F73277" w14:textId="77777777" w:rsidR="007B7A6E" w:rsidRPr="007B7A6E" w:rsidRDefault="007B7A6E" w:rsidP="007B7A6E">
      <w:pPr>
        <w:numPr>
          <w:ilvl w:val="0"/>
          <w:numId w:val="92"/>
        </w:numPr>
        <w:spacing w:line="276" w:lineRule="auto"/>
        <w:jc w:val="both"/>
        <w:rPr>
          <w:rFonts w:eastAsia="Times New Roman" w:cstheme="minorHAnsi"/>
          <w:kern w:val="0"/>
          <w:sz w:val="24"/>
          <w:szCs w:val="24"/>
          <w14:ligatures w14:val="none"/>
        </w:rPr>
      </w:pPr>
      <w:proofErr w:type="spellStart"/>
      <w:r w:rsidRPr="007B7A6E">
        <w:rPr>
          <w:rFonts w:eastAsia="Times New Roman" w:cstheme="minorHAnsi"/>
          <w:b/>
          <w:bCs/>
          <w:kern w:val="0"/>
          <w:sz w:val="24"/>
          <w:szCs w:val="24"/>
          <w14:ligatures w14:val="none"/>
        </w:rPr>
        <w:lastRenderedPageBreak/>
        <w:t>Uvicorn</w:t>
      </w:r>
      <w:proofErr w:type="spellEnd"/>
      <w:r w:rsidRPr="007B7A6E">
        <w:rPr>
          <w:rFonts w:eastAsia="Times New Roman" w:cstheme="minorHAnsi"/>
          <w:kern w:val="0"/>
          <w:sz w:val="24"/>
          <w:szCs w:val="24"/>
          <w14:ligatures w14:val="none"/>
        </w:rPr>
        <w:t>: ASGI server for production deployment</w:t>
      </w:r>
    </w:p>
    <w:p w14:paraId="0D57CE6F"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JavaScript/Node.js Dependencies:</w:t>
      </w:r>
    </w:p>
    <w:p w14:paraId="7C972B92" w14:textId="77777777" w:rsidR="007B7A6E" w:rsidRPr="007B7A6E" w:rsidRDefault="007B7A6E" w:rsidP="007B7A6E">
      <w:pPr>
        <w:numPr>
          <w:ilvl w:val="0"/>
          <w:numId w:val="93"/>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Next.js 14.0.0</w:t>
      </w:r>
      <w:r w:rsidRPr="007B7A6E">
        <w:rPr>
          <w:rFonts w:eastAsia="Times New Roman" w:cstheme="minorHAnsi"/>
          <w:kern w:val="0"/>
          <w:sz w:val="24"/>
          <w:szCs w:val="24"/>
          <w14:ligatures w14:val="none"/>
        </w:rPr>
        <w:t>: React-based web framework with SSR capabilities</w:t>
      </w:r>
    </w:p>
    <w:p w14:paraId="4E6F8988" w14:textId="77777777" w:rsidR="007B7A6E" w:rsidRPr="007B7A6E" w:rsidRDefault="007B7A6E" w:rsidP="007B7A6E">
      <w:pPr>
        <w:numPr>
          <w:ilvl w:val="0"/>
          <w:numId w:val="93"/>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React 18.2.0</w:t>
      </w:r>
      <w:r w:rsidRPr="007B7A6E">
        <w:rPr>
          <w:rFonts w:eastAsia="Times New Roman" w:cstheme="minorHAnsi"/>
          <w:kern w:val="0"/>
          <w:sz w:val="24"/>
          <w:szCs w:val="24"/>
          <w14:ligatures w14:val="none"/>
        </w:rPr>
        <w:t>: Component-based UI library with hooks support</w:t>
      </w:r>
    </w:p>
    <w:p w14:paraId="27FC0C3C" w14:textId="2F523569" w:rsidR="007B7A6E" w:rsidRPr="007B7A6E" w:rsidRDefault="007B7A6E" w:rsidP="007B7A6E">
      <w:pPr>
        <w:numPr>
          <w:ilvl w:val="0"/>
          <w:numId w:val="93"/>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Full</w:t>
      </w:r>
      <w:r w:rsidR="00AC56C3" w:rsidRPr="0063250C">
        <w:rPr>
          <w:rFonts w:eastAsia="Times New Roman" w:cstheme="minorHAnsi"/>
          <w:b/>
          <w:bCs/>
          <w:kern w:val="0"/>
          <w:sz w:val="24"/>
          <w:szCs w:val="24"/>
          <w14:ligatures w14:val="none"/>
        </w:rPr>
        <w:t xml:space="preserve"> </w:t>
      </w:r>
      <w:r w:rsidRPr="007B7A6E">
        <w:rPr>
          <w:rFonts w:eastAsia="Times New Roman" w:cstheme="minorHAnsi"/>
          <w:b/>
          <w:bCs/>
          <w:kern w:val="0"/>
          <w:sz w:val="24"/>
          <w:szCs w:val="24"/>
          <w14:ligatures w14:val="none"/>
        </w:rPr>
        <w:t>Calendar 6.1.9</w:t>
      </w:r>
      <w:r w:rsidRPr="007B7A6E">
        <w:rPr>
          <w:rFonts w:eastAsia="Times New Roman" w:cstheme="minorHAnsi"/>
          <w:kern w:val="0"/>
          <w:sz w:val="24"/>
          <w:szCs w:val="24"/>
          <w14:ligatures w14:val="none"/>
        </w:rPr>
        <w:t>: Professional calendar component for scheduling interface</w:t>
      </w:r>
    </w:p>
    <w:p w14:paraId="0B6E2DDF" w14:textId="77777777" w:rsidR="007B7A6E" w:rsidRPr="007B7A6E" w:rsidRDefault="007B7A6E" w:rsidP="007B7A6E">
      <w:pPr>
        <w:numPr>
          <w:ilvl w:val="0"/>
          <w:numId w:val="93"/>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Tailwind CSS 3.3.5</w:t>
      </w:r>
      <w:r w:rsidRPr="007B7A6E">
        <w:rPr>
          <w:rFonts w:eastAsia="Times New Roman" w:cstheme="minorHAnsi"/>
          <w:kern w:val="0"/>
          <w:sz w:val="24"/>
          <w:szCs w:val="24"/>
          <w14:ligatures w14:val="none"/>
        </w:rPr>
        <w:t>: Utility-first CSS framework for styling</w:t>
      </w:r>
    </w:p>
    <w:p w14:paraId="1CE26FD9" w14:textId="77777777" w:rsidR="007B7A6E" w:rsidRPr="007B7A6E" w:rsidRDefault="007B7A6E" w:rsidP="007B7A6E">
      <w:pPr>
        <w:numPr>
          <w:ilvl w:val="0"/>
          <w:numId w:val="93"/>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Axios 1.6.0</w:t>
      </w:r>
      <w:r w:rsidRPr="007B7A6E">
        <w:rPr>
          <w:rFonts w:eastAsia="Times New Roman" w:cstheme="minorHAnsi"/>
          <w:kern w:val="0"/>
          <w:sz w:val="24"/>
          <w:szCs w:val="24"/>
          <w14:ligatures w14:val="none"/>
        </w:rPr>
        <w:t>: Promise-based HTTP client for API communication</w:t>
      </w:r>
    </w:p>
    <w:p w14:paraId="35E99546" w14:textId="77777777" w:rsidR="007B7A6E" w:rsidRPr="007B7A6E" w:rsidRDefault="007B7A6E" w:rsidP="007B7A6E">
      <w:pPr>
        <w:numPr>
          <w:ilvl w:val="0"/>
          <w:numId w:val="89"/>
        </w:numPr>
        <w:spacing w:line="276" w:lineRule="auto"/>
        <w:jc w:val="both"/>
        <w:rPr>
          <w:rFonts w:eastAsia="Times New Roman" w:cstheme="minorHAnsi"/>
          <w:b/>
          <w:bCs/>
          <w:kern w:val="0"/>
          <w:sz w:val="24"/>
          <w:szCs w:val="24"/>
          <w14:ligatures w14:val="none"/>
        </w:rPr>
      </w:pPr>
      <w:r w:rsidRPr="007B7A6E">
        <w:rPr>
          <w:rFonts w:eastAsia="Times New Roman" w:cstheme="minorHAnsi"/>
          <w:b/>
          <w:bCs/>
          <w:kern w:val="0"/>
          <w:sz w:val="24"/>
          <w:szCs w:val="24"/>
          <w14:ligatures w14:val="none"/>
        </w:rPr>
        <w:t>2.4.3 Configuration Dependencies</w:t>
      </w:r>
    </w:p>
    <w:p w14:paraId="5D10762B"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Environment Configuration:</w:t>
      </w:r>
    </w:p>
    <w:p w14:paraId="5B92445C" w14:textId="77777777" w:rsidR="007B7A6E" w:rsidRPr="007B7A6E" w:rsidRDefault="007B7A6E" w:rsidP="007B7A6E">
      <w:pPr>
        <w:numPr>
          <w:ilvl w:val="0"/>
          <w:numId w:val="94"/>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CORS Settings</w:t>
      </w:r>
      <w:r w:rsidRPr="007B7A6E">
        <w:rPr>
          <w:rFonts w:eastAsia="Times New Roman" w:cstheme="minorHAnsi"/>
          <w:kern w:val="0"/>
          <w:sz w:val="24"/>
          <w:szCs w:val="24"/>
          <w14:ligatures w14:val="none"/>
        </w:rPr>
        <w:t>: Proper cross-origin resource sharing configuration between frontend and backend</w:t>
      </w:r>
    </w:p>
    <w:p w14:paraId="1555571D" w14:textId="77777777" w:rsidR="007B7A6E" w:rsidRPr="007B7A6E" w:rsidRDefault="007B7A6E" w:rsidP="007B7A6E">
      <w:pPr>
        <w:numPr>
          <w:ilvl w:val="0"/>
          <w:numId w:val="94"/>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Port Configuration</w:t>
      </w:r>
      <w:r w:rsidRPr="007B7A6E">
        <w:rPr>
          <w:rFonts w:eastAsia="Times New Roman" w:cstheme="minorHAnsi"/>
          <w:kern w:val="0"/>
          <w:sz w:val="24"/>
          <w:szCs w:val="24"/>
          <w14:ligatures w14:val="none"/>
        </w:rPr>
        <w:t>: Consistent port assignments across all services</w:t>
      </w:r>
    </w:p>
    <w:p w14:paraId="05FBB746" w14:textId="77777777" w:rsidR="007B7A6E" w:rsidRPr="007B7A6E" w:rsidRDefault="007B7A6E" w:rsidP="007B7A6E">
      <w:pPr>
        <w:numPr>
          <w:ilvl w:val="0"/>
          <w:numId w:val="94"/>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File Permissions</w:t>
      </w:r>
      <w:r w:rsidRPr="007B7A6E">
        <w:rPr>
          <w:rFonts w:eastAsia="Times New Roman" w:cstheme="minorHAnsi"/>
          <w:kern w:val="0"/>
          <w:sz w:val="24"/>
          <w:szCs w:val="24"/>
          <w14:ligatures w14:val="none"/>
        </w:rPr>
        <w:t>: Appropriate read/write access for data storage locations</w:t>
      </w:r>
    </w:p>
    <w:p w14:paraId="24B2B3B3" w14:textId="77777777" w:rsidR="007B7A6E" w:rsidRPr="007B7A6E" w:rsidRDefault="007B7A6E" w:rsidP="007B7A6E">
      <w:pPr>
        <w:numPr>
          <w:ilvl w:val="0"/>
          <w:numId w:val="94"/>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Model Configuration</w:t>
      </w:r>
      <w:r w:rsidRPr="007B7A6E">
        <w:rPr>
          <w:rFonts w:eastAsia="Times New Roman" w:cstheme="minorHAnsi"/>
          <w:kern w:val="0"/>
          <w:sz w:val="24"/>
          <w:szCs w:val="24"/>
          <w14:ligatures w14:val="none"/>
        </w:rPr>
        <w:t>: Correct Ollama model serving configuration</w:t>
      </w:r>
    </w:p>
    <w:p w14:paraId="76A4A780" w14:textId="77777777" w:rsidR="007B7A6E" w:rsidRPr="007B7A6E" w:rsidRDefault="007B7A6E" w:rsidP="007B7A6E">
      <w:p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Service Dependencies:</w:t>
      </w:r>
    </w:p>
    <w:p w14:paraId="25BAD2A9" w14:textId="77777777" w:rsidR="007B7A6E" w:rsidRPr="007B7A6E" w:rsidRDefault="007B7A6E" w:rsidP="007B7A6E">
      <w:pPr>
        <w:numPr>
          <w:ilvl w:val="0"/>
          <w:numId w:val="95"/>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Service Startup Order</w:t>
      </w:r>
      <w:r w:rsidRPr="007B7A6E">
        <w:rPr>
          <w:rFonts w:eastAsia="Times New Roman" w:cstheme="minorHAnsi"/>
          <w:kern w:val="0"/>
          <w:sz w:val="24"/>
          <w:szCs w:val="24"/>
          <w14:ligatures w14:val="none"/>
        </w:rPr>
        <w:t>: Ollama must be running before backend initialization</w:t>
      </w:r>
    </w:p>
    <w:p w14:paraId="0B306C4C" w14:textId="77777777" w:rsidR="007B7A6E" w:rsidRPr="007B7A6E" w:rsidRDefault="007B7A6E" w:rsidP="007B7A6E">
      <w:pPr>
        <w:numPr>
          <w:ilvl w:val="0"/>
          <w:numId w:val="95"/>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Model Availability</w:t>
      </w:r>
      <w:r w:rsidRPr="007B7A6E">
        <w:rPr>
          <w:rFonts w:eastAsia="Times New Roman" w:cstheme="minorHAnsi"/>
          <w:kern w:val="0"/>
          <w:sz w:val="24"/>
          <w:szCs w:val="24"/>
          <w14:ligatures w14:val="none"/>
        </w:rPr>
        <w:t>: AI model must be loaded and accessible before first chat request</w:t>
      </w:r>
    </w:p>
    <w:p w14:paraId="5BB75D59" w14:textId="77777777" w:rsidR="007B7A6E" w:rsidRPr="007B7A6E" w:rsidRDefault="007B7A6E" w:rsidP="007B7A6E">
      <w:pPr>
        <w:numPr>
          <w:ilvl w:val="0"/>
          <w:numId w:val="95"/>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Database Initialization</w:t>
      </w:r>
      <w:r w:rsidRPr="007B7A6E">
        <w:rPr>
          <w:rFonts w:eastAsia="Times New Roman" w:cstheme="minorHAnsi"/>
          <w:kern w:val="0"/>
          <w:sz w:val="24"/>
          <w:szCs w:val="24"/>
          <w14:ligatures w14:val="none"/>
        </w:rPr>
        <w:t xml:space="preserve">: </w:t>
      </w:r>
      <w:proofErr w:type="spellStart"/>
      <w:r w:rsidRPr="007B7A6E">
        <w:rPr>
          <w:rFonts w:eastAsia="Times New Roman" w:cstheme="minorHAnsi"/>
          <w:kern w:val="0"/>
          <w:sz w:val="24"/>
          <w:szCs w:val="24"/>
          <w14:ligatures w14:val="none"/>
        </w:rPr>
        <w:t>ChromaDB</w:t>
      </w:r>
      <w:proofErr w:type="spellEnd"/>
      <w:r w:rsidRPr="007B7A6E">
        <w:rPr>
          <w:rFonts w:eastAsia="Times New Roman" w:cstheme="minorHAnsi"/>
          <w:kern w:val="0"/>
          <w:sz w:val="24"/>
          <w:szCs w:val="24"/>
          <w14:ligatures w14:val="none"/>
        </w:rPr>
        <w:t xml:space="preserve"> collections must be created before document indexing</w:t>
      </w:r>
    </w:p>
    <w:p w14:paraId="248512F3" w14:textId="77777777" w:rsidR="007B7A6E" w:rsidRPr="007B7A6E" w:rsidRDefault="007B7A6E" w:rsidP="007B7A6E">
      <w:pPr>
        <w:numPr>
          <w:ilvl w:val="0"/>
          <w:numId w:val="95"/>
        </w:numPr>
        <w:spacing w:line="276" w:lineRule="auto"/>
        <w:jc w:val="both"/>
        <w:rPr>
          <w:rFonts w:eastAsia="Times New Roman" w:cstheme="minorHAnsi"/>
          <w:kern w:val="0"/>
          <w:sz w:val="24"/>
          <w:szCs w:val="24"/>
          <w14:ligatures w14:val="none"/>
        </w:rPr>
      </w:pPr>
      <w:r w:rsidRPr="007B7A6E">
        <w:rPr>
          <w:rFonts w:eastAsia="Times New Roman" w:cstheme="minorHAnsi"/>
          <w:b/>
          <w:bCs/>
          <w:kern w:val="0"/>
          <w:sz w:val="24"/>
          <w:szCs w:val="24"/>
          <w14:ligatures w14:val="none"/>
        </w:rPr>
        <w:t>Frontend-Backend Communication</w:t>
      </w:r>
      <w:r w:rsidRPr="007B7A6E">
        <w:rPr>
          <w:rFonts w:eastAsia="Times New Roman" w:cstheme="minorHAnsi"/>
          <w:kern w:val="0"/>
          <w:sz w:val="24"/>
          <w:szCs w:val="24"/>
          <w14:ligatures w14:val="none"/>
        </w:rPr>
        <w:t>: API endpoints must be accessible from frontend</w:t>
      </w:r>
    </w:p>
    <w:p w14:paraId="33137CC8" w14:textId="1CD76A7E" w:rsidR="00E966CB" w:rsidRPr="007C5B07" w:rsidRDefault="005D1648" w:rsidP="007C5B07">
      <w:pPr>
        <w:spacing w:line="276" w:lineRule="auto"/>
        <w:jc w:val="both"/>
        <w:rPr>
          <w:rFonts w:cstheme="minorHAnsi"/>
          <w:b/>
          <w:bCs/>
          <w:iCs/>
          <w:sz w:val="24"/>
          <w:szCs w:val="24"/>
        </w:rPr>
      </w:pPr>
      <w:r w:rsidRPr="007C5B07">
        <w:rPr>
          <w:rFonts w:cstheme="minorHAnsi"/>
          <w:b/>
          <w:bCs/>
          <w:iCs/>
          <w:sz w:val="24"/>
          <w:szCs w:val="24"/>
        </w:rPr>
        <w:br w:type="page"/>
      </w:r>
    </w:p>
    <w:p w14:paraId="71CD3659" w14:textId="78B206DE" w:rsidR="00E966CB" w:rsidRPr="000B0734" w:rsidRDefault="00E966CB" w:rsidP="00E966CB">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Functional Requirements</w:t>
      </w:r>
    </w:p>
    <w:p w14:paraId="390FA836" w14:textId="5FE55F76" w:rsidR="00E966CB" w:rsidRPr="000B0734" w:rsidRDefault="00E966CB" w:rsidP="00E966CB">
      <w:pPr>
        <w:pStyle w:val="Heading2"/>
        <w:numPr>
          <w:ilvl w:val="0"/>
          <w:numId w:val="0"/>
        </w:numPr>
        <w:spacing w:before="0" w:after="0" w:line="240" w:lineRule="auto"/>
        <w:ind w:left="578"/>
        <w:rPr>
          <w:rFonts w:asciiTheme="minorHAnsi" w:hAnsiTheme="minorHAnsi" w:cstheme="minorHAnsi"/>
        </w:rPr>
      </w:pPr>
    </w:p>
    <w:p w14:paraId="65BD63D2" w14:textId="66060209" w:rsidR="001247D4" w:rsidRPr="001247D4" w:rsidRDefault="00E966CB" w:rsidP="001247D4">
      <w:pPr>
        <w:pStyle w:val="Heading2"/>
        <w:tabs>
          <w:tab w:val="clear" w:pos="576"/>
          <w:tab w:val="left" w:pos="142"/>
        </w:tabs>
        <w:spacing w:after="0" w:line="276" w:lineRule="auto"/>
        <w:ind w:left="426" w:hanging="426"/>
        <w:rPr>
          <w:rFonts w:asciiTheme="minorHAnsi" w:hAnsiTheme="minorHAnsi" w:cstheme="minorHAnsi"/>
          <w:lang w:val="en-IN"/>
        </w:rPr>
      </w:pPr>
      <w:r w:rsidRPr="00CC7578">
        <w:rPr>
          <w:rFonts w:asciiTheme="minorHAnsi" w:hAnsiTheme="minorHAnsi" w:cstheme="minorHAnsi"/>
        </w:rPr>
        <w:t xml:space="preserve"> Software Requirement Specifications</w:t>
      </w:r>
      <w:r w:rsidR="001247D4" w:rsidRPr="001247D4">
        <w:rPr>
          <w:rFonts w:cstheme="minorHAnsi"/>
          <w:sz w:val="24"/>
          <w:szCs w:val="24"/>
        </w:rPr>
        <w:t xml:space="preserve"> </w:t>
      </w:r>
    </w:p>
    <w:p w14:paraId="6A3524CA" w14:textId="7F7BB58B" w:rsidR="001247D4" w:rsidRPr="001247D4" w:rsidRDefault="001247D4" w:rsidP="001247D4">
      <w:pPr>
        <w:numPr>
          <w:ilvl w:val="0"/>
          <w:numId w:val="112"/>
        </w:numPr>
        <w:spacing w:line="276" w:lineRule="auto"/>
        <w:jc w:val="both"/>
        <w:rPr>
          <w:rFonts w:cstheme="minorHAnsi"/>
          <w:sz w:val="24"/>
          <w:szCs w:val="24"/>
        </w:rPr>
      </w:pPr>
      <w:r w:rsidRPr="001247D4">
        <w:rPr>
          <w:rFonts w:cstheme="minorHAnsi"/>
          <w:sz w:val="24"/>
          <w:szCs w:val="24"/>
        </w:rPr>
        <w:t>OS: Windows 10+, macOS 10.15+, Ubuntu 20.04+</w:t>
      </w:r>
    </w:p>
    <w:p w14:paraId="60302F21" w14:textId="006BBC5B" w:rsidR="001247D4" w:rsidRPr="001247D4" w:rsidRDefault="001247D4" w:rsidP="001247D4">
      <w:pPr>
        <w:numPr>
          <w:ilvl w:val="0"/>
          <w:numId w:val="112"/>
        </w:numPr>
        <w:spacing w:line="276" w:lineRule="auto"/>
        <w:jc w:val="both"/>
        <w:rPr>
          <w:rFonts w:cstheme="minorHAnsi"/>
          <w:sz w:val="24"/>
          <w:szCs w:val="24"/>
        </w:rPr>
      </w:pPr>
      <w:r w:rsidRPr="001247D4">
        <w:rPr>
          <w:rFonts w:cstheme="minorHAnsi"/>
          <w:sz w:val="24"/>
          <w:szCs w:val="24"/>
        </w:rPr>
        <w:t>Runtime: Python 3.10+, Node.js 18+, Ollama</w:t>
      </w:r>
    </w:p>
    <w:p w14:paraId="41B155A2" w14:textId="3B4DD59A" w:rsidR="001247D4" w:rsidRPr="001247D4" w:rsidRDefault="001247D4" w:rsidP="001247D4">
      <w:pPr>
        <w:numPr>
          <w:ilvl w:val="0"/>
          <w:numId w:val="112"/>
        </w:numPr>
        <w:spacing w:line="276" w:lineRule="auto"/>
        <w:jc w:val="both"/>
        <w:rPr>
          <w:rFonts w:cstheme="minorHAnsi"/>
          <w:sz w:val="24"/>
          <w:szCs w:val="24"/>
        </w:rPr>
      </w:pPr>
      <w:r w:rsidRPr="001247D4">
        <w:rPr>
          <w:rFonts w:cstheme="minorHAnsi"/>
          <w:sz w:val="24"/>
          <w:szCs w:val="24"/>
        </w:rPr>
        <w:t xml:space="preserve">Backend: </w:t>
      </w:r>
      <w:proofErr w:type="spellStart"/>
      <w:r w:rsidRPr="001247D4">
        <w:rPr>
          <w:rFonts w:cstheme="minorHAnsi"/>
          <w:sz w:val="24"/>
          <w:szCs w:val="24"/>
        </w:rPr>
        <w:t>FastAPI</w:t>
      </w:r>
      <w:proofErr w:type="spellEnd"/>
      <w:r w:rsidRPr="001247D4">
        <w:rPr>
          <w:rFonts w:cstheme="minorHAnsi"/>
          <w:sz w:val="24"/>
          <w:szCs w:val="24"/>
        </w:rPr>
        <w:t xml:space="preserve"> 0.104.1, LangChain/</w:t>
      </w:r>
      <w:proofErr w:type="spellStart"/>
      <w:r w:rsidRPr="001247D4">
        <w:rPr>
          <w:rFonts w:cstheme="minorHAnsi"/>
          <w:sz w:val="24"/>
          <w:szCs w:val="24"/>
        </w:rPr>
        <w:t>LangGraph</w:t>
      </w:r>
      <w:proofErr w:type="spellEnd"/>
      <w:r w:rsidRPr="001247D4">
        <w:rPr>
          <w:rFonts w:cstheme="minorHAnsi"/>
          <w:sz w:val="24"/>
          <w:szCs w:val="24"/>
        </w:rPr>
        <w:t xml:space="preserve">, </w:t>
      </w:r>
      <w:proofErr w:type="spellStart"/>
      <w:r w:rsidRPr="001247D4">
        <w:rPr>
          <w:rFonts w:cstheme="minorHAnsi"/>
          <w:sz w:val="24"/>
          <w:szCs w:val="24"/>
        </w:rPr>
        <w:t>ChromaDB</w:t>
      </w:r>
      <w:proofErr w:type="spellEnd"/>
      <w:r w:rsidRPr="001247D4">
        <w:rPr>
          <w:rFonts w:cstheme="minorHAnsi"/>
          <w:sz w:val="24"/>
          <w:szCs w:val="24"/>
        </w:rPr>
        <w:t>, PyPDF2, python-docx</w:t>
      </w:r>
    </w:p>
    <w:p w14:paraId="62C5D2F9" w14:textId="1F13D95D" w:rsidR="001247D4" w:rsidRPr="001247D4" w:rsidRDefault="001247D4" w:rsidP="001247D4">
      <w:pPr>
        <w:numPr>
          <w:ilvl w:val="0"/>
          <w:numId w:val="112"/>
        </w:numPr>
        <w:spacing w:line="276" w:lineRule="auto"/>
        <w:jc w:val="both"/>
        <w:rPr>
          <w:rFonts w:cstheme="minorHAnsi"/>
          <w:sz w:val="24"/>
          <w:szCs w:val="24"/>
        </w:rPr>
      </w:pPr>
      <w:r w:rsidRPr="001247D4">
        <w:rPr>
          <w:rFonts w:cstheme="minorHAnsi"/>
          <w:sz w:val="24"/>
          <w:szCs w:val="24"/>
        </w:rPr>
        <w:t xml:space="preserve">Frontend: Next.js 14, React 18, </w:t>
      </w:r>
      <w:proofErr w:type="spellStart"/>
      <w:r w:rsidRPr="001247D4">
        <w:rPr>
          <w:rFonts w:cstheme="minorHAnsi"/>
          <w:sz w:val="24"/>
          <w:szCs w:val="24"/>
        </w:rPr>
        <w:t>FullCalendar</w:t>
      </w:r>
      <w:proofErr w:type="spellEnd"/>
      <w:r w:rsidRPr="001247D4">
        <w:rPr>
          <w:rFonts w:cstheme="minorHAnsi"/>
          <w:sz w:val="24"/>
          <w:szCs w:val="24"/>
        </w:rPr>
        <w:t xml:space="preserve"> 6.1.9, Tailwind CSS 3.3.5</w:t>
      </w:r>
    </w:p>
    <w:p w14:paraId="3B24DD04" w14:textId="473DEB4B" w:rsidR="001247D4" w:rsidRPr="001247D4" w:rsidRDefault="001247D4" w:rsidP="001247D4">
      <w:pPr>
        <w:numPr>
          <w:ilvl w:val="0"/>
          <w:numId w:val="112"/>
        </w:numPr>
        <w:spacing w:line="276" w:lineRule="auto"/>
        <w:jc w:val="both"/>
        <w:rPr>
          <w:rFonts w:cstheme="minorHAnsi"/>
          <w:sz w:val="24"/>
          <w:szCs w:val="24"/>
        </w:rPr>
      </w:pPr>
      <w:r w:rsidRPr="001247D4">
        <w:rPr>
          <w:rFonts w:cstheme="minorHAnsi"/>
          <w:sz w:val="24"/>
          <w:szCs w:val="24"/>
        </w:rPr>
        <w:t>AI: Qwen 2.5 7B model via Ollama (localhost:11434)</w:t>
      </w:r>
    </w:p>
    <w:p w14:paraId="77BFDF92" w14:textId="2B50FA82" w:rsidR="001247D4" w:rsidRPr="001247D4" w:rsidRDefault="001247D4" w:rsidP="001247D4">
      <w:pPr>
        <w:numPr>
          <w:ilvl w:val="0"/>
          <w:numId w:val="112"/>
        </w:numPr>
        <w:spacing w:line="276" w:lineRule="auto"/>
        <w:jc w:val="both"/>
        <w:rPr>
          <w:rFonts w:cstheme="minorHAnsi"/>
          <w:sz w:val="24"/>
          <w:szCs w:val="24"/>
        </w:rPr>
      </w:pPr>
      <w:r w:rsidRPr="001247D4">
        <w:rPr>
          <w:rFonts w:cstheme="minorHAnsi"/>
          <w:sz w:val="24"/>
          <w:szCs w:val="24"/>
        </w:rPr>
        <w:t>Ports: 8000 (backend), 3000 (frontend), 11434 (AI service)</w:t>
      </w:r>
    </w:p>
    <w:p w14:paraId="099AA8B9" w14:textId="16F0DEB3" w:rsidR="001247D4" w:rsidRPr="00CC7578" w:rsidRDefault="001247D4" w:rsidP="001247D4">
      <w:pPr>
        <w:numPr>
          <w:ilvl w:val="0"/>
          <w:numId w:val="112"/>
        </w:numPr>
        <w:spacing w:line="276" w:lineRule="auto"/>
        <w:jc w:val="both"/>
        <w:rPr>
          <w:rFonts w:cstheme="minorHAnsi"/>
          <w:sz w:val="24"/>
          <w:szCs w:val="24"/>
        </w:rPr>
      </w:pPr>
      <w:r w:rsidRPr="001247D4">
        <w:rPr>
          <w:rFonts w:cstheme="minorHAnsi"/>
          <w:sz w:val="24"/>
          <w:szCs w:val="24"/>
        </w:rPr>
        <w:t>Network: Internet required for initial setup only</w:t>
      </w:r>
    </w:p>
    <w:p w14:paraId="091FDF7A" w14:textId="1488AF2A" w:rsidR="00CC7578" w:rsidRPr="001247D4" w:rsidRDefault="00CC7578" w:rsidP="001247D4">
      <w:pPr>
        <w:spacing w:line="276" w:lineRule="auto"/>
        <w:jc w:val="both"/>
        <w:rPr>
          <w:rFonts w:cstheme="minorHAnsi"/>
          <w:sz w:val="24"/>
          <w:szCs w:val="24"/>
        </w:rPr>
      </w:pPr>
    </w:p>
    <w:p w14:paraId="4D65C516" w14:textId="244D875A" w:rsidR="00E966CB" w:rsidRPr="00CC7578" w:rsidRDefault="00E966CB" w:rsidP="002C28A7">
      <w:pPr>
        <w:pStyle w:val="Heading2"/>
        <w:numPr>
          <w:ilvl w:val="1"/>
          <w:numId w:val="5"/>
        </w:numPr>
        <w:tabs>
          <w:tab w:val="clear" w:pos="576"/>
          <w:tab w:val="left" w:pos="567"/>
        </w:tabs>
        <w:spacing w:before="0" w:after="0" w:line="276" w:lineRule="auto"/>
        <w:ind w:left="284" w:hanging="284"/>
        <w:jc w:val="both"/>
        <w:rPr>
          <w:rFonts w:asciiTheme="minorHAnsi" w:hAnsiTheme="minorHAnsi" w:cstheme="minorHAnsi"/>
          <w:lang w:val="en-IN"/>
        </w:rPr>
      </w:pPr>
      <w:r w:rsidRPr="00CC7578">
        <w:rPr>
          <w:rFonts w:asciiTheme="minorHAnsi" w:hAnsiTheme="minorHAnsi" w:cstheme="minorHAnsi"/>
        </w:rPr>
        <w:t>Hardware Requirements Specifications</w:t>
      </w:r>
    </w:p>
    <w:p w14:paraId="5446B69B" w14:textId="1AC722BA" w:rsidR="00E966CB" w:rsidRPr="00706DC4" w:rsidRDefault="00E966CB" w:rsidP="003E48F4">
      <w:pPr>
        <w:spacing w:line="276" w:lineRule="auto"/>
        <w:jc w:val="both"/>
        <w:rPr>
          <w:rFonts w:cstheme="minorHAnsi"/>
          <w:sz w:val="8"/>
          <w:szCs w:val="8"/>
        </w:rPr>
      </w:pPr>
    </w:p>
    <w:p w14:paraId="0B72B017" w14:textId="36A2BDF6" w:rsidR="00CC7578" w:rsidRPr="00CC7578" w:rsidRDefault="00CC7578" w:rsidP="00CC7578">
      <w:pPr>
        <w:numPr>
          <w:ilvl w:val="0"/>
          <w:numId w:val="112"/>
        </w:numPr>
        <w:spacing w:line="276" w:lineRule="auto"/>
        <w:jc w:val="both"/>
        <w:rPr>
          <w:rFonts w:cstheme="minorHAnsi"/>
          <w:sz w:val="24"/>
          <w:szCs w:val="24"/>
        </w:rPr>
      </w:pPr>
      <w:r w:rsidRPr="00CC7578">
        <w:rPr>
          <w:rFonts w:cstheme="minorHAnsi"/>
          <w:sz w:val="24"/>
          <w:szCs w:val="24"/>
        </w:rPr>
        <w:t xml:space="preserve">CPU: AMD </w:t>
      </w:r>
      <w:proofErr w:type="spellStart"/>
      <w:r w:rsidRPr="00CC7578">
        <w:rPr>
          <w:rFonts w:cstheme="minorHAnsi"/>
          <w:sz w:val="24"/>
          <w:szCs w:val="24"/>
        </w:rPr>
        <w:t>Ryzen</w:t>
      </w:r>
      <w:proofErr w:type="spellEnd"/>
      <w:r w:rsidRPr="00CC7578">
        <w:rPr>
          <w:rFonts w:cstheme="minorHAnsi"/>
          <w:sz w:val="24"/>
          <w:szCs w:val="24"/>
        </w:rPr>
        <w:t xml:space="preserve"> 7 5800H (8 cores, 3.8GHz+)</w:t>
      </w:r>
    </w:p>
    <w:p w14:paraId="49DA153B" w14:textId="03CA3B9C" w:rsidR="00CC7578" w:rsidRPr="00CC7578" w:rsidRDefault="00CC7578" w:rsidP="00CC7578">
      <w:pPr>
        <w:numPr>
          <w:ilvl w:val="0"/>
          <w:numId w:val="112"/>
        </w:numPr>
        <w:spacing w:line="276" w:lineRule="auto"/>
        <w:jc w:val="both"/>
        <w:rPr>
          <w:rFonts w:cstheme="minorHAnsi"/>
          <w:sz w:val="24"/>
          <w:szCs w:val="24"/>
        </w:rPr>
      </w:pPr>
      <w:r w:rsidRPr="00CC7578">
        <w:rPr>
          <w:rFonts w:cstheme="minorHAnsi"/>
          <w:sz w:val="24"/>
          <w:szCs w:val="24"/>
        </w:rPr>
        <w:t xml:space="preserve">GPU: NVIDIA RTX 3050 </w:t>
      </w:r>
      <w:r w:rsidR="009F0A86">
        <w:rPr>
          <w:rFonts w:cstheme="minorHAnsi"/>
          <w:sz w:val="24"/>
          <w:szCs w:val="24"/>
        </w:rPr>
        <w:t>4</w:t>
      </w:r>
      <w:r w:rsidRPr="00CC7578">
        <w:rPr>
          <w:rFonts w:cstheme="minorHAnsi"/>
          <w:sz w:val="24"/>
          <w:szCs w:val="24"/>
        </w:rPr>
        <w:t>GB VRAM</w:t>
      </w:r>
    </w:p>
    <w:p w14:paraId="4E6D5F16" w14:textId="77777777" w:rsidR="00CC7578" w:rsidRPr="00CC7578" w:rsidRDefault="00CC7578" w:rsidP="00CC7578">
      <w:pPr>
        <w:numPr>
          <w:ilvl w:val="0"/>
          <w:numId w:val="112"/>
        </w:numPr>
        <w:spacing w:line="276" w:lineRule="auto"/>
        <w:jc w:val="both"/>
        <w:rPr>
          <w:rFonts w:cstheme="minorHAnsi"/>
          <w:sz w:val="24"/>
          <w:szCs w:val="24"/>
        </w:rPr>
      </w:pPr>
      <w:r w:rsidRPr="00CC7578">
        <w:rPr>
          <w:rFonts w:cstheme="minorHAnsi"/>
          <w:sz w:val="24"/>
          <w:szCs w:val="24"/>
        </w:rPr>
        <w:t>RAM: 16GB DDR4-3200</w:t>
      </w:r>
    </w:p>
    <w:p w14:paraId="54E5A2FC" w14:textId="77777777" w:rsidR="00CC7578" w:rsidRPr="00CC7578" w:rsidRDefault="00CC7578" w:rsidP="00CC7578">
      <w:pPr>
        <w:numPr>
          <w:ilvl w:val="0"/>
          <w:numId w:val="112"/>
        </w:numPr>
        <w:spacing w:line="276" w:lineRule="auto"/>
        <w:jc w:val="both"/>
        <w:rPr>
          <w:rFonts w:cstheme="minorHAnsi"/>
          <w:sz w:val="24"/>
          <w:szCs w:val="24"/>
        </w:rPr>
      </w:pPr>
      <w:r w:rsidRPr="00CC7578">
        <w:rPr>
          <w:rFonts w:cstheme="minorHAnsi"/>
          <w:sz w:val="24"/>
          <w:szCs w:val="24"/>
        </w:rPr>
        <w:t>Storage: 15GB+ SSD storage</w:t>
      </w:r>
    </w:p>
    <w:p w14:paraId="315E9E5C" w14:textId="52C4308E" w:rsidR="00E966CB" w:rsidRDefault="00E966CB" w:rsidP="003E48F4">
      <w:pPr>
        <w:spacing w:line="276" w:lineRule="auto"/>
        <w:jc w:val="both"/>
        <w:rPr>
          <w:rFonts w:cstheme="minorHAnsi"/>
        </w:rPr>
      </w:pPr>
    </w:p>
    <w:p w14:paraId="2B9DABDD" w14:textId="77777777" w:rsidR="00F02EB7" w:rsidRDefault="00F02EB7" w:rsidP="003E48F4">
      <w:pPr>
        <w:spacing w:line="276" w:lineRule="auto"/>
        <w:jc w:val="both"/>
        <w:rPr>
          <w:rFonts w:cstheme="minorHAnsi"/>
        </w:rPr>
      </w:pPr>
    </w:p>
    <w:p w14:paraId="08A797EA" w14:textId="77777777" w:rsidR="00F02EB7" w:rsidRDefault="00F02EB7" w:rsidP="003E48F4">
      <w:pPr>
        <w:spacing w:line="276" w:lineRule="auto"/>
        <w:jc w:val="both"/>
        <w:rPr>
          <w:rFonts w:cstheme="minorHAnsi"/>
        </w:rPr>
      </w:pPr>
    </w:p>
    <w:p w14:paraId="3FB69FD5" w14:textId="77777777" w:rsidR="00F02EB7" w:rsidRDefault="00F02EB7" w:rsidP="003E48F4">
      <w:pPr>
        <w:spacing w:line="276" w:lineRule="auto"/>
        <w:jc w:val="both"/>
        <w:rPr>
          <w:rFonts w:cstheme="minorHAnsi"/>
        </w:rPr>
      </w:pPr>
    </w:p>
    <w:p w14:paraId="1C6AA65A" w14:textId="77777777" w:rsidR="00F02EB7" w:rsidRDefault="00F02EB7" w:rsidP="003E48F4">
      <w:pPr>
        <w:spacing w:line="276" w:lineRule="auto"/>
        <w:jc w:val="both"/>
        <w:rPr>
          <w:rFonts w:cstheme="minorHAnsi"/>
        </w:rPr>
      </w:pPr>
    </w:p>
    <w:p w14:paraId="3EE6F9CD" w14:textId="77777777" w:rsidR="00F02EB7" w:rsidRDefault="00F02EB7" w:rsidP="003E48F4">
      <w:pPr>
        <w:spacing w:line="276" w:lineRule="auto"/>
        <w:jc w:val="both"/>
        <w:rPr>
          <w:rFonts w:cstheme="minorHAnsi"/>
        </w:rPr>
      </w:pPr>
    </w:p>
    <w:p w14:paraId="20D304BB" w14:textId="77777777" w:rsidR="00F02EB7" w:rsidRDefault="00F02EB7" w:rsidP="003E48F4">
      <w:pPr>
        <w:spacing w:line="276" w:lineRule="auto"/>
        <w:jc w:val="both"/>
        <w:rPr>
          <w:rFonts w:cstheme="minorHAnsi"/>
        </w:rPr>
      </w:pPr>
    </w:p>
    <w:p w14:paraId="10AF3EEE" w14:textId="77777777" w:rsidR="00F02EB7" w:rsidRDefault="00F02EB7" w:rsidP="003E48F4">
      <w:pPr>
        <w:spacing w:line="276" w:lineRule="auto"/>
        <w:jc w:val="both"/>
        <w:rPr>
          <w:rFonts w:cstheme="minorHAnsi"/>
        </w:rPr>
      </w:pPr>
    </w:p>
    <w:p w14:paraId="686F4304" w14:textId="77777777" w:rsidR="00F02EB7" w:rsidRDefault="00F02EB7" w:rsidP="003E48F4">
      <w:pPr>
        <w:spacing w:line="276" w:lineRule="auto"/>
        <w:jc w:val="both"/>
        <w:rPr>
          <w:rFonts w:cstheme="minorHAnsi"/>
        </w:rPr>
      </w:pPr>
    </w:p>
    <w:p w14:paraId="14D00C82" w14:textId="77777777" w:rsidR="00F02EB7" w:rsidRDefault="00F02EB7" w:rsidP="003E48F4">
      <w:pPr>
        <w:spacing w:line="276" w:lineRule="auto"/>
        <w:jc w:val="both"/>
        <w:rPr>
          <w:rFonts w:cstheme="minorHAnsi"/>
        </w:rPr>
      </w:pPr>
    </w:p>
    <w:p w14:paraId="21D08255" w14:textId="77777777" w:rsidR="00F02EB7" w:rsidRDefault="00F02EB7" w:rsidP="003E48F4">
      <w:pPr>
        <w:spacing w:line="276" w:lineRule="auto"/>
        <w:jc w:val="both"/>
        <w:rPr>
          <w:rFonts w:cstheme="minorHAnsi"/>
        </w:rPr>
      </w:pPr>
    </w:p>
    <w:p w14:paraId="351291F2" w14:textId="77777777" w:rsidR="00F02EB7" w:rsidRDefault="00F02EB7" w:rsidP="003E48F4">
      <w:pPr>
        <w:spacing w:line="276" w:lineRule="auto"/>
        <w:jc w:val="both"/>
        <w:rPr>
          <w:rFonts w:cstheme="minorHAnsi"/>
        </w:rPr>
      </w:pPr>
    </w:p>
    <w:p w14:paraId="56043EE1" w14:textId="77777777" w:rsidR="00F02EB7" w:rsidRDefault="00F02EB7" w:rsidP="003E48F4">
      <w:pPr>
        <w:spacing w:line="276" w:lineRule="auto"/>
        <w:jc w:val="both"/>
        <w:rPr>
          <w:rFonts w:cstheme="minorHAnsi"/>
        </w:rPr>
      </w:pPr>
    </w:p>
    <w:p w14:paraId="530A2ACA" w14:textId="77777777" w:rsidR="00F02EB7" w:rsidRPr="000B0734" w:rsidRDefault="00F02EB7" w:rsidP="003E48F4">
      <w:pPr>
        <w:spacing w:line="276" w:lineRule="auto"/>
        <w:jc w:val="both"/>
        <w:rPr>
          <w:rFonts w:cstheme="minorHAnsi"/>
        </w:rPr>
      </w:pPr>
    </w:p>
    <w:p w14:paraId="15EDF02A" w14:textId="6DC7FC33" w:rsidR="00303087" w:rsidRPr="000B0734" w:rsidRDefault="00F86AFB" w:rsidP="002C28A7">
      <w:pPr>
        <w:pStyle w:val="Heading2"/>
        <w:numPr>
          <w:ilvl w:val="1"/>
          <w:numId w:val="4"/>
        </w:numPr>
        <w:tabs>
          <w:tab w:val="clear" w:pos="576"/>
          <w:tab w:val="left" w:pos="567"/>
        </w:tabs>
        <w:spacing w:before="0" w:after="0" w:line="276" w:lineRule="auto"/>
        <w:ind w:left="284" w:hanging="284"/>
        <w:rPr>
          <w:rFonts w:asciiTheme="minorHAnsi" w:hAnsiTheme="minorHAnsi" w:cstheme="minorHAnsi"/>
        </w:rPr>
      </w:pPr>
      <w:r>
        <w:rPr>
          <w:noProof/>
        </w:rPr>
        <w:drawing>
          <wp:anchor distT="0" distB="0" distL="114300" distR="114300" simplePos="0" relativeHeight="251660288" behindDoc="0" locked="0" layoutInCell="1" allowOverlap="1" wp14:anchorId="0CD36A91" wp14:editId="01B84BD1">
            <wp:simplePos x="0" y="0"/>
            <wp:positionH relativeFrom="margin">
              <wp:align>right</wp:align>
            </wp:positionH>
            <wp:positionV relativeFrom="paragraph">
              <wp:posOffset>473983</wp:posOffset>
            </wp:positionV>
            <wp:extent cx="5731510" cy="3950970"/>
            <wp:effectExtent l="0" t="0" r="2540" b="0"/>
            <wp:wrapTopAndBottom/>
            <wp:docPr id="20188110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1102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950970"/>
                    </a:xfrm>
                    <a:prstGeom prst="rect">
                      <a:avLst/>
                    </a:prstGeom>
                  </pic:spPr>
                </pic:pic>
              </a:graphicData>
            </a:graphic>
            <wp14:sizeRelV relativeFrom="margin">
              <wp14:pctHeight>0</wp14:pctHeight>
            </wp14:sizeRelV>
          </wp:anchor>
        </w:drawing>
      </w:r>
      <w:r w:rsidR="00E966CB" w:rsidRPr="001A0F3F">
        <w:rPr>
          <w:rFonts w:asciiTheme="minorHAnsi" w:hAnsiTheme="minorHAnsi" w:cstheme="minorHAnsi"/>
        </w:rPr>
        <w:t>Use Case Model</w:t>
      </w:r>
    </w:p>
    <w:p w14:paraId="1E3CF32C" w14:textId="15C96E2C" w:rsidR="00F86AFB" w:rsidRDefault="00F86AFB">
      <w:pPr>
        <w:rPr>
          <w:rFonts w:eastAsia="Times New Roman" w:cstheme="minorHAnsi"/>
          <w:b/>
          <w:bCs/>
          <w:kern w:val="0"/>
          <w:sz w:val="28"/>
          <w:szCs w:val="28"/>
          <w:lang w:val="en-CA" w:eastAsia="zh-CN" w:bidi="he-IL"/>
          <w14:ligatures w14:val="none"/>
        </w:rPr>
      </w:pPr>
    </w:p>
    <w:p w14:paraId="19282135" w14:textId="77777777" w:rsidR="00830A4B" w:rsidRDefault="00830A4B" w:rsidP="00CC337E">
      <w:pPr>
        <w:jc w:val="center"/>
        <w:rPr>
          <w:rFonts w:eastAsia="MS Mincho" w:cstheme="minorHAnsi"/>
          <w:b/>
          <w:bCs/>
          <w:iCs/>
          <w:lang w:eastAsia="ja-JP"/>
        </w:rPr>
      </w:pPr>
    </w:p>
    <w:p w14:paraId="6048FC55" w14:textId="0A166B89" w:rsidR="00E17D83" w:rsidRDefault="00CC337E" w:rsidP="00CC337E">
      <w:pPr>
        <w:jc w:val="center"/>
        <w:rPr>
          <w:rFonts w:eastAsia="Times New Roman" w:cstheme="minorHAnsi"/>
          <w:b/>
          <w:bCs/>
          <w:kern w:val="0"/>
          <w:sz w:val="28"/>
          <w:szCs w:val="28"/>
          <w:lang w:val="en-CA" w:eastAsia="zh-CN" w:bidi="he-IL"/>
          <w14:ligatures w14:val="none"/>
        </w:rPr>
      </w:pPr>
      <w:r w:rsidRPr="005F1BCD">
        <w:rPr>
          <w:rFonts w:eastAsia="MS Mincho" w:cstheme="minorHAnsi"/>
          <w:b/>
          <w:bCs/>
          <w:iCs/>
          <w:lang w:eastAsia="ja-JP"/>
        </w:rPr>
        <w:t>Fig 3.3 Use Case Diagram for</w:t>
      </w:r>
      <w:r>
        <w:rPr>
          <w:rFonts w:eastAsia="MS Mincho" w:cstheme="minorHAnsi"/>
          <w:b/>
          <w:bCs/>
          <w:iCs/>
          <w:lang w:eastAsia="ja-JP"/>
        </w:rPr>
        <w:t xml:space="preserve"> </w:t>
      </w:r>
      <w:r w:rsidRPr="00CC337E">
        <w:rPr>
          <w:rFonts w:eastAsia="MS Mincho" w:cstheme="minorHAnsi"/>
          <w:b/>
          <w:bCs/>
          <w:iCs/>
          <w:lang w:eastAsia="ja-JP"/>
        </w:rPr>
        <w:t>Memora: Document-Aware AI for Goal-Centric Personal Assistance and Customized Task Scheduling</w:t>
      </w:r>
    </w:p>
    <w:p w14:paraId="7BA5705B" w14:textId="16414035" w:rsidR="00F86AFB" w:rsidRPr="002932CA" w:rsidRDefault="00F86AFB" w:rsidP="00F86AFB">
      <w:pPr>
        <w:rPr>
          <w:rFonts w:eastAsia="Times New Roman" w:cstheme="minorHAnsi"/>
          <w:kern w:val="0"/>
          <w:sz w:val="28"/>
          <w:szCs w:val="28"/>
          <w:lang w:val="en-CA" w:eastAsia="zh-CN" w:bidi="he-IL"/>
          <w14:ligatures w14:val="none"/>
        </w:rPr>
      </w:pPr>
      <w:r w:rsidRPr="002932CA">
        <w:rPr>
          <w:rFonts w:eastAsia="Times New Roman" w:cstheme="minorHAnsi"/>
          <w:b/>
          <w:bCs/>
          <w:kern w:val="0"/>
          <w:sz w:val="28"/>
          <w:szCs w:val="28"/>
          <w:lang w:val="en-CA" w:eastAsia="zh-CN" w:bidi="he-IL"/>
          <w14:ligatures w14:val="none"/>
        </w:rPr>
        <w:t>Primary Actor:</w:t>
      </w:r>
      <w:r w:rsidRPr="002932CA">
        <w:rPr>
          <w:rFonts w:eastAsia="Times New Roman" w:cstheme="minorHAnsi"/>
          <w:kern w:val="0"/>
          <w:sz w:val="28"/>
          <w:szCs w:val="28"/>
          <w:lang w:val="en-CA" w:eastAsia="zh-CN" w:bidi="he-IL"/>
          <w14:ligatures w14:val="none"/>
        </w:rPr>
        <w:t xml:space="preserve"> Single local user on desktop interacting via chat and calendar UI.</w:t>
      </w:r>
    </w:p>
    <w:p w14:paraId="2DC7E2E7" w14:textId="400E4F48" w:rsidR="00F86AFB" w:rsidRPr="002932CA" w:rsidRDefault="00F86AFB" w:rsidP="00F86AFB">
      <w:pPr>
        <w:rPr>
          <w:rFonts w:eastAsia="Times New Roman" w:cstheme="minorHAnsi"/>
          <w:kern w:val="0"/>
          <w:sz w:val="28"/>
          <w:szCs w:val="28"/>
          <w:lang w:val="en-CA" w:eastAsia="zh-CN" w:bidi="he-IL"/>
          <w14:ligatures w14:val="none"/>
        </w:rPr>
      </w:pPr>
      <w:r w:rsidRPr="002932CA">
        <w:rPr>
          <w:rFonts w:eastAsia="Times New Roman" w:cstheme="minorHAnsi"/>
          <w:b/>
          <w:bCs/>
          <w:kern w:val="0"/>
          <w:sz w:val="28"/>
          <w:szCs w:val="28"/>
          <w:lang w:val="en-CA" w:eastAsia="zh-CN" w:bidi="he-IL"/>
          <w14:ligatures w14:val="none"/>
        </w:rPr>
        <w:t xml:space="preserve">UC1 Create Task by Chat: </w:t>
      </w:r>
      <w:r w:rsidRPr="002932CA">
        <w:rPr>
          <w:rFonts w:eastAsia="Times New Roman" w:cstheme="minorHAnsi"/>
          <w:kern w:val="0"/>
          <w:sz w:val="28"/>
          <w:szCs w:val="28"/>
          <w:lang w:val="en-CA" w:eastAsia="zh-CN" w:bidi="he-IL"/>
          <w14:ligatures w14:val="none"/>
        </w:rPr>
        <w:t>User describes an event; system parses intent, dates, times; creates task; updates UI instantly.</w:t>
      </w:r>
    </w:p>
    <w:p w14:paraId="26898BEC" w14:textId="000459FF" w:rsidR="00F86AFB" w:rsidRPr="002932CA" w:rsidRDefault="00F86AFB" w:rsidP="00F86AFB">
      <w:pPr>
        <w:rPr>
          <w:rFonts w:eastAsia="Times New Roman" w:cstheme="minorHAnsi"/>
          <w:kern w:val="0"/>
          <w:sz w:val="28"/>
          <w:szCs w:val="28"/>
          <w:lang w:val="en-CA" w:eastAsia="zh-CN" w:bidi="he-IL"/>
          <w14:ligatures w14:val="none"/>
        </w:rPr>
      </w:pPr>
      <w:r w:rsidRPr="002932CA">
        <w:rPr>
          <w:rFonts w:eastAsia="Times New Roman" w:cstheme="minorHAnsi"/>
          <w:b/>
          <w:bCs/>
          <w:kern w:val="0"/>
          <w:sz w:val="28"/>
          <w:szCs w:val="28"/>
          <w:lang w:val="en-CA" w:eastAsia="zh-CN" w:bidi="he-IL"/>
          <w14:ligatures w14:val="none"/>
        </w:rPr>
        <w:t>UC2 Resolve Conflict:</w:t>
      </w:r>
      <w:r w:rsidRPr="002932CA">
        <w:rPr>
          <w:rFonts w:eastAsia="Times New Roman" w:cstheme="minorHAnsi"/>
          <w:kern w:val="0"/>
          <w:sz w:val="28"/>
          <w:szCs w:val="28"/>
          <w:lang w:val="en-CA" w:eastAsia="zh-CN" w:bidi="he-IL"/>
          <w14:ligatures w14:val="none"/>
        </w:rPr>
        <w:t xml:space="preserve"> User reschedules overlapping event; system proposes options and applies chosen resolution; confirms and updates calendar.</w:t>
      </w:r>
    </w:p>
    <w:p w14:paraId="21F8CA6B" w14:textId="7A0ED1A9" w:rsidR="00F86AFB" w:rsidRPr="002932CA" w:rsidRDefault="00F86AFB" w:rsidP="00F86AFB">
      <w:pPr>
        <w:rPr>
          <w:rFonts w:eastAsia="Times New Roman" w:cstheme="minorHAnsi"/>
          <w:kern w:val="0"/>
          <w:sz w:val="28"/>
          <w:szCs w:val="28"/>
          <w:lang w:val="en-CA" w:eastAsia="zh-CN" w:bidi="he-IL"/>
          <w14:ligatures w14:val="none"/>
        </w:rPr>
      </w:pPr>
      <w:r w:rsidRPr="002932CA">
        <w:rPr>
          <w:rFonts w:eastAsia="Times New Roman" w:cstheme="minorHAnsi"/>
          <w:b/>
          <w:bCs/>
          <w:kern w:val="0"/>
          <w:sz w:val="28"/>
          <w:szCs w:val="28"/>
          <w:lang w:val="en-CA" w:eastAsia="zh-CN" w:bidi="he-IL"/>
          <w14:ligatures w14:val="none"/>
        </w:rPr>
        <w:t>UC3 Bulk Create:</w:t>
      </w:r>
      <w:r w:rsidRPr="002932CA">
        <w:rPr>
          <w:rFonts w:eastAsia="Times New Roman" w:cstheme="minorHAnsi"/>
          <w:kern w:val="0"/>
          <w:sz w:val="28"/>
          <w:szCs w:val="28"/>
          <w:lang w:val="en-CA" w:eastAsia="zh-CN" w:bidi="he-IL"/>
          <w14:ligatures w14:val="none"/>
        </w:rPr>
        <w:t xml:space="preserve"> User requests multiple sessions with gaps; system generates series with validation; calendar reflects all tasks.</w:t>
      </w:r>
    </w:p>
    <w:p w14:paraId="4B9143F9" w14:textId="0BFCBDED" w:rsidR="00F86AFB" w:rsidRPr="002932CA" w:rsidRDefault="00F86AFB" w:rsidP="00F86AFB">
      <w:pPr>
        <w:rPr>
          <w:rFonts w:eastAsia="Times New Roman" w:cstheme="minorHAnsi"/>
          <w:kern w:val="0"/>
          <w:sz w:val="28"/>
          <w:szCs w:val="28"/>
          <w:lang w:val="en-CA" w:eastAsia="zh-CN" w:bidi="he-IL"/>
          <w14:ligatures w14:val="none"/>
        </w:rPr>
      </w:pPr>
      <w:r w:rsidRPr="002932CA">
        <w:rPr>
          <w:rFonts w:eastAsia="Times New Roman" w:cstheme="minorHAnsi"/>
          <w:b/>
          <w:bCs/>
          <w:kern w:val="0"/>
          <w:sz w:val="28"/>
          <w:szCs w:val="28"/>
          <w:lang w:val="en-CA" w:eastAsia="zh-CN" w:bidi="he-IL"/>
          <w14:ligatures w14:val="none"/>
        </w:rPr>
        <w:t>UC4 Search Schedule:</w:t>
      </w:r>
      <w:r w:rsidRPr="002932CA">
        <w:rPr>
          <w:rFonts w:eastAsia="Times New Roman" w:cstheme="minorHAnsi"/>
          <w:kern w:val="0"/>
          <w:sz w:val="28"/>
          <w:szCs w:val="28"/>
          <w:lang w:val="en-CA" w:eastAsia="zh-CN" w:bidi="he-IL"/>
          <w14:ligatures w14:val="none"/>
        </w:rPr>
        <w:t xml:space="preserve"> User searches tasks/documents; system returns semantic matches and highlights results.</w:t>
      </w:r>
    </w:p>
    <w:p w14:paraId="5D87224D" w14:textId="1EE98438" w:rsidR="00F86AFB" w:rsidRPr="002932CA" w:rsidRDefault="00F86AFB" w:rsidP="00F86AFB">
      <w:pPr>
        <w:rPr>
          <w:rFonts w:eastAsia="Times New Roman" w:cstheme="minorHAnsi"/>
          <w:kern w:val="0"/>
          <w:sz w:val="28"/>
          <w:szCs w:val="28"/>
          <w:lang w:val="en-CA" w:eastAsia="zh-CN" w:bidi="he-IL"/>
          <w14:ligatures w14:val="none"/>
        </w:rPr>
      </w:pPr>
      <w:r w:rsidRPr="002932CA">
        <w:rPr>
          <w:rFonts w:eastAsia="Times New Roman" w:cstheme="minorHAnsi"/>
          <w:b/>
          <w:bCs/>
          <w:kern w:val="0"/>
          <w:sz w:val="28"/>
          <w:szCs w:val="28"/>
          <w:lang w:val="en-CA" w:eastAsia="zh-CN" w:bidi="he-IL"/>
          <w14:ligatures w14:val="none"/>
        </w:rPr>
        <w:t>UC5 Document-Aware Answer:</w:t>
      </w:r>
      <w:r w:rsidRPr="002932CA">
        <w:rPr>
          <w:rFonts w:eastAsia="Times New Roman" w:cstheme="minorHAnsi"/>
          <w:kern w:val="0"/>
          <w:sz w:val="28"/>
          <w:szCs w:val="28"/>
          <w:lang w:val="en-CA" w:eastAsia="zh-CN" w:bidi="he-IL"/>
          <w14:ligatures w14:val="none"/>
        </w:rPr>
        <w:t xml:space="preserve"> User asks a question with document context; system retrieves chunks via </w:t>
      </w:r>
      <w:proofErr w:type="spellStart"/>
      <w:r w:rsidRPr="002932CA">
        <w:rPr>
          <w:rFonts w:eastAsia="Times New Roman" w:cstheme="minorHAnsi"/>
          <w:kern w:val="0"/>
          <w:sz w:val="28"/>
          <w:szCs w:val="28"/>
          <w:lang w:val="en-CA" w:eastAsia="zh-CN" w:bidi="he-IL"/>
          <w14:ligatures w14:val="none"/>
        </w:rPr>
        <w:t>ChromaDB</w:t>
      </w:r>
      <w:proofErr w:type="spellEnd"/>
      <w:r w:rsidRPr="002932CA">
        <w:rPr>
          <w:rFonts w:eastAsia="Times New Roman" w:cstheme="minorHAnsi"/>
          <w:kern w:val="0"/>
          <w:sz w:val="28"/>
          <w:szCs w:val="28"/>
          <w:lang w:val="en-CA" w:eastAsia="zh-CN" w:bidi="he-IL"/>
          <w14:ligatures w14:val="none"/>
        </w:rPr>
        <w:t xml:space="preserve"> and answers in chat with context applied</w:t>
      </w:r>
    </w:p>
    <w:p w14:paraId="51ED0E10" w14:textId="77777777" w:rsidR="006124C4" w:rsidRDefault="006124C4" w:rsidP="006124C4">
      <w:pPr>
        <w:pStyle w:val="Heading3"/>
        <w:spacing w:before="0" w:line="240" w:lineRule="auto"/>
        <w:rPr>
          <w:rFonts w:asciiTheme="minorHAnsi" w:hAnsiTheme="minorHAnsi" w:cstheme="minorHAnsi"/>
          <w:b/>
          <w:bCs/>
          <w:color w:val="0D0D0D" w:themeColor="text1" w:themeTint="F2"/>
        </w:rPr>
      </w:pPr>
    </w:p>
    <w:p w14:paraId="7E9635C6" w14:textId="77777777" w:rsidR="006124C4" w:rsidRDefault="006124C4" w:rsidP="006124C4"/>
    <w:p w14:paraId="5ADB476F" w14:textId="77777777" w:rsidR="00EF2C75" w:rsidRPr="006124C4" w:rsidRDefault="00EF2C75" w:rsidP="006124C4"/>
    <w:p w14:paraId="0ACCFCC9" w14:textId="2B778116" w:rsidR="00303087" w:rsidRPr="001B0C9F" w:rsidRDefault="00D12676" w:rsidP="001B0C9F">
      <w:pPr>
        <w:pStyle w:val="Heading3"/>
        <w:numPr>
          <w:ilvl w:val="1"/>
          <w:numId w:val="4"/>
        </w:numPr>
        <w:spacing w:before="0" w:line="240" w:lineRule="auto"/>
        <w:rPr>
          <w:rFonts w:asciiTheme="minorHAnsi" w:hAnsiTheme="minorHAnsi" w:cstheme="minorHAnsi"/>
          <w:b/>
          <w:bCs/>
          <w:color w:val="0D0D0D" w:themeColor="text1" w:themeTint="F2"/>
          <w:sz w:val="28"/>
          <w:szCs w:val="28"/>
        </w:rPr>
      </w:pPr>
      <w:r>
        <w:rPr>
          <w:rFonts w:asciiTheme="minorHAnsi" w:hAnsiTheme="minorHAnsi" w:cstheme="minorHAnsi"/>
          <w:b/>
          <w:bCs/>
          <w:color w:val="0D0D0D" w:themeColor="text1" w:themeTint="F2"/>
          <w:sz w:val="28"/>
          <w:szCs w:val="28"/>
        </w:rPr>
        <w:t>System Architecture</w:t>
      </w:r>
    </w:p>
    <w:p w14:paraId="6C4D7F9C" w14:textId="77777777" w:rsidR="005D1648" w:rsidRPr="000B0734" w:rsidRDefault="005D1648" w:rsidP="005D1648">
      <w:pPr>
        <w:rPr>
          <w:rFonts w:cstheme="minorHAnsi"/>
        </w:rPr>
      </w:pPr>
    </w:p>
    <w:p w14:paraId="15BDD766" w14:textId="096D8557" w:rsidR="00E966CB" w:rsidRDefault="00D12676" w:rsidP="00303087">
      <w:pPr>
        <w:pStyle w:val="Heading2"/>
        <w:numPr>
          <w:ilvl w:val="0"/>
          <w:numId w:val="0"/>
        </w:numPr>
        <w:tabs>
          <w:tab w:val="clear" w:pos="432"/>
          <w:tab w:val="clear" w:pos="576"/>
          <w:tab w:val="left" w:pos="284"/>
        </w:tabs>
        <w:spacing w:before="0" w:after="0" w:line="240" w:lineRule="auto"/>
        <w:ind w:left="284"/>
        <w:rPr>
          <w:rFonts w:asciiTheme="minorHAnsi" w:hAnsiTheme="minorHAnsi" w:cstheme="minorHAnsi"/>
        </w:rPr>
      </w:pPr>
      <w:r>
        <w:rPr>
          <w:noProof/>
        </w:rPr>
        <w:drawing>
          <wp:inline distT="0" distB="0" distL="0" distR="0" wp14:anchorId="49A10889" wp14:editId="5BC2929E">
            <wp:extent cx="5731510" cy="4095750"/>
            <wp:effectExtent l="0" t="0" r="2540" b="0"/>
            <wp:docPr id="17022728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72866"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4095750"/>
                    </a:xfrm>
                    <a:prstGeom prst="rect">
                      <a:avLst/>
                    </a:prstGeom>
                  </pic:spPr>
                </pic:pic>
              </a:graphicData>
            </a:graphic>
          </wp:inline>
        </w:drawing>
      </w:r>
    </w:p>
    <w:p w14:paraId="7C7D4F80" w14:textId="77777777" w:rsidR="009B46E4" w:rsidRDefault="009B46E4" w:rsidP="009B46E4">
      <w:pPr>
        <w:rPr>
          <w:lang w:val="en-CA" w:eastAsia="zh-CN" w:bidi="he-IL"/>
        </w:rPr>
      </w:pPr>
    </w:p>
    <w:p w14:paraId="6E468A83" w14:textId="37A061BF" w:rsidR="009B46E4" w:rsidRPr="009B46E4" w:rsidRDefault="009B46E4" w:rsidP="009B46E4">
      <w:pPr>
        <w:jc w:val="center"/>
        <w:rPr>
          <w:lang w:val="en-CA" w:eastAsia="zh-CN" w:bidi="he-IL"/>
        </w:rPr>
      </w:pPr>
      <w:r w:rsidRPr="00551717">
        <w:rPr>
          <w:b/>
          <w:bCs/>
          <w:lang w:eastAsia="zh-CN" w:bidi="he-IL"/>
        </w:rPr>
        <w:t xml:space="preserve">Fig </w:t>
      </w:r>
      <w:r>
        <w:rPr>
          <w:b/>
          <w:bCs/>
          <w:lang w:eastAsia="zh-CN" w:bidi="he-IL"/>
        </w:rPr>
        <w:t>3.4</w:t>
      </w:r>
      <w:r w:rsidRPr="00551717">
        <w:rPr>
          <w:b/>
          <w:bCs/>
          <w:lang w:eastAsia="zh-CN" w:bidi="he-IL"/>
        </w:rPr>
        <w:t xml:space="preserve"> </w:t>
      </w:r>
      <w:r w:rsidRPr="00F76508">
        <w:rPr>
          <w:b/>
          <w:bCs/>
          <w:lang w:eastAsia="zh-CN" w:bidi="he-IL"/>
        </w:rPr>
        <w:t>System Architecture of</w:t>
      </w:r>
      <w:r>
        <w:rPr>
          <w:b/>
          <w:bCs/>
          <w:lang w:eastAsia="zh-CN" w:bidi="he-IL"/>
        </w:rPr>
        <w:t xml:space="preserve"> </w:t>
      </w:r>
      <w:r w:rsidRPr="009B46E4">
        <w:rPr>
          <w:b/>
          <w:bCs/>
          <w:lang w:eastAsia="zh-CN" w:bidi="he-IL"/>
        </w:rPr>
        <w:t>Memora: Document-Aware AI for Goal-Centric Personal Assistance and Customized Task Scheduling</w:t>
      </w:r>
    </w:p>
    <w:p w14:paraId="27F3E979" w14:textId="53508EAA" w:rsidR="009B46E4" w:rsidRPr="000B0734" w:rsidRDefault="005D1648">
      <w:pPr>
        <w:rPr>
          <w:rFonts w:cstheme="minorHAnsi"/>
          <w:lang w:val="en-CA" w:eastAsia="zh-CN" w:bidi="he-IL"/>
        </w:rPr>
      </w:pPr>
      <w:r w:rsidRPr="000B0734">
        <w:rPr>
          <w:rFonts w:cstheme="minorHAnsi"/>
          <w:lang w:val="en-CA" w:eastAsia="zh-CN" w:bidi="he-IL"/>
        </w:rPr>
        <w:br w:type="page"/>
      </w:r>
    </w:p>
    <w:p w14:paraId="25C9DE71" w14:textId="5B34C64E" w:rsidR="005D1648" w:rsidRPr="000B0734" w:rsidRDefault="005D1648" w:rsidP="005D1648">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Non-functional Requirements</w:t>
      </w:r>
    </w:p>
    <w:p w14:paraId="726873CB" w14:textId="78551DC3" w:rsidR="005D1648" w:rsidRPr="00B27CAC" w:rsidRDefault="005D1648" w:rsidP="003E48F4">
      <w:pPr>
        <w:pStyle w:val="Heading2"/>
        <w:spacing w:line="276" w:lineRule="auto"/>
        <w:rPr>
          <w:rFonts w:asciiTheme="minorHAnsi" w:hAnsiTheme="minorHAnsi" w:cstheme="minorHAnsi"/>
          <w:lang w:val="en-IN"/>
        </w:rPr>
      </w:pPr>
      <w:r w:rsidRPr="00B27CAC">
        <w:rPr>
          <w:rFonts w:asciiTheme="minorHAnsi" w:hAnsiTheme="minorHAnsi" w:cstheme="minorHAnsi"/>
        </w:rPr>
        <w:t>Performance Requirements</w:t>
      </w:r>
    </w:p>
    <w:p w14:paraId="32102F25" w14:textId="19929CD4" w:rsidR="003F0A41" w:rsidRPr="003F0A41" w:rsidRDefault="003F0A41" w:rsidP="003F0A41">
      <w:pPr>
        <w:pStyle w:val="BodyText"/>
        <w:numPr>
          <w:ilvl w:val="0"/>
          <w:numId w:val="96"/>
        </w:numPr>
        <w:tabs>
          <w:tab w:val="left" w:pos="0"/>
        </w:tabs>
        <w:suppressAutoHyphens/>
        <w:spacing w:after="140" w:line="276" w:lineRule="auto"/>
        <w:ind w:left="426"/>
        <w:jc w:val="both"/>
        <w:rPr>
          <w:rFonts w:cstheme="minorHAnsi"/>
          <w:iCs/>
          <w:sz w:val="24"/>
          <w:szCs w:val="24"/>
        </w:rPr>
      </w:pPr>
      <w:r w:rsidRPr="003F0A41">
        <w:rPr>
          <w:rFonts w:cstheme="minorHAnsi"/>
          <w:iCs/>
          <w:sz w:val="24"/>
          <w:szCs w:val="24"/>
        </w:rPr>
        <w:t>Response Times: Simple chat scheduling responses typically 200–500ms after model load; bulk operations 1–2 s; initial model load 3–5 s depending on hardware.</w:t>
      </w:r>
    </w:p>
    <w:p w14:paraId="69EA2CD1" w14:textId="12BFA6E4" w:rsidR="00E67F60" w:rsidRPr="003F0A41" w:rsidRDefault="003F0A41" w:rsidP="003F0A41">
      <w:pPr>
        <w:pStyle w:val="BodyText"/>
        <w:numPr>
          <w:ilvl w:val="0"/>
          <w:numId w:val="96"/>
        </w:numPr>
        <w:tabs>
          <w:tab w:val="left" w:pos="0"/>
        </w:tabs>
        <w:suppressAutoHyphens/>
        <w:spacing w:after="140" w:line="276" w:lineRule="auto"/>
        <w:ind w:left="426"/>
        <w:jc w:val="both"/>
        <w:rPr>
          <w:rFonts w:cstheme="minorHAnsi"/>
          <w:iCs/>
          <w:sz w:val="24"/>
          <w:szCs w:val="24"/>
        </w:rPr>
      </w:pPr>
      <w:r w:rsidRPr="003F0A41">
        <w:rPr>
          <w:rFonts w:cstheme="minorHAnsi"/>
          <w:iCs/>
          <w:sz w:val="24"/>
          <w:szCs w:val="24"/>
        </w:rPr>
        <w:t>Capacity: Supports at least 10,000 tasks without degradation; memory usage profile roughly 2 GB backend and 500 MB frontend during typical operation; GPU VRAM usage optimized via quantization.</w:t>
      </w:r>
    </w:p>
    <w:p w14:paraId="60C65E54" w14:textId="61500344" w:rsidR="005D1648" w:rsidRPr="00DE66CE" w:rsidRDefault="005D1648" w:rsidP="003E48F4">
      <w:pPr>
        <w:pStyle w:val="Heading2"/>
        <w:tabs>
          <w:tab w:val="num" w:pos="1440"/>
        </w:tabs>
        <w:spacing w:before="0" w:after="0" w:line="276" w:lineRule="auto"/>
        <w:ind w:left="0" w:firstLine="0"/>
        <w:jc w:val="both"/>
        <w:rPr>
          <w:rFonts w:asciiTheme="minorHAnsi" w:hAnsiTheme="minorHAnsi" w:cstheme="minorHAnsi"/>
          <w:iCs/>
        </w:rPr>
      </w:pPr>
      <w:r w:rsidRPr="00DE66CE">
        <w:rPr>
          <w:rFonts w:asciiTheme="minorHAnsi" w:hAnsiTheme="minorHAnsi" w:cstheme="minorHAnsi"/>
          <w:iCs/>
        </w:rPr>
        <w:t>Safety and Security Requirements</w:t>
      </w:r>
    </w:p>
    <w:p w14:paraId="175008CA" w14:textId="77777777" w:rsidR="00706DC4" w:rsidRPr="00706DC4" w:rsidRDefault="00706DC4" w:rsidP="003E48F4">
      <w:pPr>
        <w:spacing w:line="276" w:lineRule="auto"/>
        <w:rPr>
          <w:sz w:val="6"/>
          <w:szCs w:val="6"/>
          <w:lang w:val="en-CA" w:eastAsia="zh-CN" w:bidi="he-IL"/>
        </w:rPr>
      </w:pPr>
    </w:p>
    <w:p w14:paraId="0563309E" w14:textId="3F848BE5" w:rsidR="00D40B66" w:rsidRPr="00D40B66" w:rsidRDefault="00D40B66" w:rsidP="00D40B66">
      <w:pPr>
        <w:pStyle w:val="BodyText"/>
        <w:numPr>
          <w:ilvl w:val="0"/>
          <w:numId w:val="97"/>
        </w:numPr>
        <w:tabs>
          <w:tab w:val="left" w:pos="0"/>
        </w:tabs>
        <w:spacing w:line="276" w:lineRule="auto"/>
        <w:ind w:left="426"/>
        <w:jc w:val="both"/>
        <w:rPr>
          <w:rFonts w:cstheme="minorHAnsi"/>
          <w:iCs/>
          <w:sz w:val="24"/>
          <w:szCs w:val="24"/>
        </w:rPr>
      </w:pPr>
      <w:r w:rsidRPr="00D40B66">
        <w:rPr>
          <w:rFonts w:cstheme="minorHAnsi"/>
          <w:iCs/>
          <w:sz w:val="24"/>
          <w:szCs w:val="24"/>
        </w:rPr>
        <w:t>Local-First Security: No telemetry or external API calls; all inference and storage local; optional offline mode post-setup to minimize network exposure.</w:t>
      </w:r>
    </w:p>
    <w:p w14:paraId="1241627F" w14:textId="77777777" w:rsidR="00924BC7" w:rsidRDefault="00D40B66" w:rsidP="00924BC7">
      <w:pPr>
        <w:pStyle w:val="BodyText"/>
        <w:numPr>
          <w:ilvl w:val="0"/>
          <w:numId w:val="97"/>
        </w:numPr>
        <w:tabs>
          <w:tab w:val="left" w:pos="0"/>
        </w:tabs>
        <w:spacing w:line="276" w:lineRule="auto"/>
        <w:ind w:left="426"/>
        <w:jc w:val="both"/>
        <w:rPr>
          <w:rFonts w:cstheme="minorHAnsi"/>
          <w:iCs/>
          <w:sz w:val="24"/>
          <w:szCs w:val="24"/>
        </w:rPr>
      </w:pPr>
      <w:r w:rsidRPr="00D40B66">
        <w:rPr>
          <w:rFonts w:cstheme="minorHAnsi"/>
          <w:iCs/>
          <w:sz w:val="24"/>
          <w:szCs w:val="24"/>
        </w:rPr>
        <w:t xml:space="preserve">Input Validation: File-type checks, path traversal protection, and sanitization; parameterized queries where applicable; strict CORS to limit origin access. </w:t>
      </w:r>
    </w:p>
    <w:p w14:paraId="093C704B" w14:textId="4B2A6228" w:rsidR="003D6311" w:rsidRPr="00184DFF" w:rsidRDefault="002356EA" w:rsidP="00E55B3A">
      <w:pPr>
        <w:pStyle w:val="Heading2"/>
        <w:rPr>
          <w:rFonts w:asciiTheme="minorHAnsi" w:eastAsiaTheme="minorHAnsi" w:hAnsiTheme="minorHAnsi" w:cstheme="minorHAnsi"/>
          <w:iCs/>
          <w:kern w:val="2"/>
          <w:lang w:val="en-IN"/>
          <w14:ligatures w14:val="standardContextual"/>
        </w:rPr>
      </w:pPr>
      <w:r w:rsidRPr="00184DFF">
        <w:rPr>
          <w:rFonts w:asciiTheme="minorHAnsi" w:hAnsiTheme="minorHAnsi" w:cstheme="minorHAnsi"/>
        </w:rPr>
        <w:t>Software Quality Attributes</w:t>
      </w:r>
    </w:p>
    <w:p w14:paraId="6EB833F6" w14:textId="6C59E1B4" w:rsidR="00E55B3A" w:rsidRPr="00E55B3A" w:rsidRDefault="00E55B3A" w:rsidP="00E55B3A">
      <w:pPr>
        <w:pStyle w:val="BodyText"/>
        <w:numPr>
          <w:ilvl w:val="0"/>
          <w:numId w:val="97"/>
        </w:numPr>
        <w:tabs>
          <w:tab w:val="left" w:pos="0"/>
        </w:tabs>
        <w:ind w:left="426"/>
        <w:jc w:val="both"/>
        <w:rPr>
          <w:rFonts w:cstheme="minorHAnsi"/>
          <w:iCs/>
          <w:sz w:val="24"/>
          <w:szCs w:val="24"/>
        </w:rPr>
      </w:pPr>
      <w:r w:rsidRPr="00E55B3A">
        <w:rPr>
          <w:rFonts w:cstheme="minorHAnsi"/>
          <w:iCs/>
          <w:sz w:val="24"/>
          <w:szCs w:val="24"/>
        </w:rPr>
        <w:t>Reliability: Health checks, graceful degradation on model/back-end errors, and recovery strategies for JSON corruption and memory constraints.</w:t>
      </w:r>
    </w:p>
    <w:p w14:paraId="2BAE5F07" w14:textId="77777777" w:rsidR="00E55B3A" w:rsidRPr="00E55B3A" w:rsidRDefault="00E55B3A" w:rsidP="00E55B3A">
      <w:pPr>
        <w:pStyle w:val="BodyText"/>
        <w:numPr>
          <w:ilvl w:val="0"/>
          <w:numId w:val="97"/>
        </w:numPr>
        <w:tabs>
          <w:tab w:val="left" w:pos="0"/>
        </w:tabs>
        <w:ind w:left="426"/>
        <w:jc w:val="both"/>
        <w:rPr>
          <w:rFonts w:cstheme="minorHAnsi"/>
          <w:iCs/>
          <w:sz w:val="24"/>
          <w:szCs w:val="24"/>
        </w:rPr>
      </w:pPr>
      <w:r w:rsidRPr="00E55B3A">
        <w:rPr>
          <w:rFonts w:cstheme="minorHAnsi"/>
          <w:iCs/>
          <w:sz w:val="24"/>
          <w:szCs w:val="24"/>
        </w:rPr>
        <w:t>Usability: Minimalist, responsive UI with accessibility considerations, real-time feedback, and drag-and-drop calendar interactions.</w:t>
      </w:r>
    </w:p>
    <w:p w14:paraId="5B80505B" w14:textId="77777777" w:rsidR="00E55B3A" w:rsidRPr="00E55B3A" w:rsidRDefault="00E55B3A" w:rsidP="00E55B3A">
      <w:pPr>
        <w:pStyle w:val="BodyText"/>
        <w:numPr>
          <w:ilvl w:val="0"/>
          <w:numId w:val="97"/>
        </w:numPr>
        <w:tabs>
          <w:tab w:val="left" w:pos="0"/>
        </w:tabs>
        <w:ind w:left="426"/>
        <w:jc w:val="both"/>
        <w:rPr>
          <w:rFonts w:cstheme="minorHAnsi"/>
          <w:iCs/>
          <w:sz w:val="24"/>
          <w:szCs w:val="24"/>
        </w:rPr>
      </w:pPr>
      <w:r w:rsidRPr="00E55B3A">
        <w:rPr>
          <w:rFonts w:cstheme="minorHAnsi"/>
          <w:iCs/>
          <w:sz w:val="24"/>
          <w:szCs w:val="24"/>
        </w:rPr>
        <w:t>Maintainability: Modular separation (AI, data, UI), conventional commits, documented APIs, and unit/integration tests.</w:t>
      </w:r>
    </w:p>
    <w:p w14:paraId="64979177" w14:textId="77777777" w:rsidR="00E55B3A" w:rsidRDefault="00E55B3A" w:rsidP="00E55B3A">
      <w:pPr>
        <w:pStyle w:val="BodyText"/>
        <w:numPr>
          <w:ilvl w:val="0"/>
          <w:numId w:val="97"/>
        </w:numPr>
        <w:tabs>
          <w:tab w:val="left" w:pos="0"/>
        </w:tabs>
        <w:ind w:left="426"/>
        <w:jc w:val="both"/>
        <w:rPr>
          <w:rFonts w:cstheme="minorHAnsi"/>
          <w:iCs/>
          <w:sz w:val="24"/>
          <w:szCs w:val="24"/>
        </w:rPr>
      </w:pPr>
      <w:r w:rsidRPr="00E55B3A">
        <w:rPr>
          <w:rFonts w:cstheme="minorHAnsi"/>
          <w:iCs/>
          <w:sz w:val="24"/>
          <w:szCs w:val="24"/>
        </w:rPr>
        <w:t>Portability: Cross-platform deployment on Windows, macOS, Linux with Python/Node/Ollama prerequisites</w:t>
      </w:r>
    </w:p>
    <w:p w14:paraId="0314BAEA" w14:textId="77777777" w:rsidR="00144D0E" w:rsidRDefault="00144D0E"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5217BA51"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68E54747"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0B492DE7"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79FC53F6"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5D13CD95"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57D3CF83"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0F57D79C" w14:textId="77777777" w:rsidR="008644C7" w:rsidRDefault="008644C7" w:rsidP="00144D0E">
      <w:pPr>
        <w:pStyle w:val="BodyText"/>
        <w:tabs>
          <w:tab w:val="left" w:pos="0"/>
        </w:tabs>
        <w:suppressAutoHyphens/>
        <w:spacing w:after="140" w:line="276" w:lineRule="auto"/>
        <w:jc w:val="both"/>
        <w:rPr>
          <w:rFonts w:eastAsia="Times New Roman" w:cstheme="minorHAnsi"/>
          <w:b/>
          <w:bCs/>
          <w:kern w:val="0"/>
          <w:sz w:val="24"/>
          <w:szCs w:val="24"/>
          <w:lang w:val="en-US"/>
          <w14:ligatures w14:val="none"/>
        </w:rPr>
      </w:pPr>
    </w:p>
    <w:p w14:paraId="20D8967B" w14:textId="77777777" w:rsidR="008644C7" w:rsidRPr="001A0F3F" w:rsidRDefault="008644C7" w:rsidP="00144D0E">
      <w:pPr>
        <w:pStyle w:val="BodyText"/>
        <w:tabs>
          <w:tab w:val="left" w:pos="0"/>
        </w:tabs>
        <w:suppressAutoHyphens/>
        <w:spacing w:after="140" w:line="276" w:lineRule="auto"/>
        <w:jc w:val="both"/>
        <w:rPr>
          <w:rFonts w:cstheme="minorHAnsi"/>
          <w:b/>
          <w:bCs/>
          <w:iCs/>
          <w:sz w:val="24"/>
          <w:szCs w:val="24"/>
        </w:rPr>
      </w:pPr>
    </w:p>
    <w:p w14:paraId="71B45C2A" w14:textId="336979B3" w:rsidR="005D1648" w:rsidRPr="000B0734" w:rsidRDefault="005D1648" w:rsidP="003E48F4">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Requirements</w:t>
      </w:r>
    </w:p>
    <w:p w14:paraId="687E9244" w14:textId="77777777" w:rsidR="005D1648" w:rsidRPr="000B0734" w:rsidRDefault="005D1648" w:rsidP="002C1423">
      <w:pPr>
        <w:spacing w:line="276" w:lineRule="auto"/>
        <w:rPr>
          <w:rFonts w:cstheme="minorHAnsi"/>
          <w:lang w:val="en-CA" w:eastAsia="zh-CN" w:bidi="he-IL"/>
        </w:rPr>
      </w:pPr>
    </w:p>
    <w:p w14:paraId="3C3019D5" w14:textId="14E8833A" w:rsidR="00726C53" w:rsidRPr="00AC7ECD" w:rsidRDefault="000436FE" w:rsidP="002C1423">
      <w:pPr>
        <w:pStyle w:val="BodyText"/>
        <w:pBdr>
          <w:top w:val="none" w:sz="0" w:space="0" w:color="000000"/>
          <w:left w:val="none" w:sz="0" w:space="0" w:color="000000"/>
          <w:bottom w:val="none" w:sz="0" w:space="0" w:color="000000"/>
          <w:right w:val="none" w:sz="0" w:space="0" w:color="000000"/>
        </w:pBdr>
        <w:spacing w:after="240" w:line="276" w:lineRule="auto"/>
        <w:jc w:val="both"/>
        <w:rPr>
          <w:rStyle w:val="Strong"/>
          <w:rFonts w:cstheme="minorHAnsi"/>
          <w:b w:val="0"/>
          <w:bCs w:val="0"/>
          <w:iCs/>
          <w:color w:val="1B1C1D"/>
          <w:sz w:val="24"/>
        </w:rPr>
      </w:pPr>
      <w:r w:rsidRPr="000436FE">
        <w:rPr>
          <w:rFonts w:cstheme="minorHAnsi"/>
          <w:iCs/>
          <w:color w:val="1B1C1D"/>
          <w:sz w:val="24"/>
        </w:rPr>
        <w:t>This section outlines additional requirements not covered in the previous sections, which are essential for the complete development and deployment of "</w:t>
      </w:r>
      <w:r w:rsidR="00461AF2" w:rsidRPr="00461AF2">
        <w:t xml:space="preserve"> </w:t>
      </w:r>
      <w:r w:rsidR="00461AF2" w:rsidRPr="00461AF2">
        <w:rPr>
          <w:rFonts w:cstheme="minorHAnsi"/>
          <w:iCs/>
          <w:color w:val="1B1C1D"/>
          <w:sz w:val="24"/>
        </w:rPr>
        <w:t xml:space="preserve">Memora: Document-Aware AI for Goal-Centric Personal Assistance and Customized Task Scheduling </w:t>
      </w:r>
      <w:r w:rsidRPr="000436FE">
        <w:rPr>
          <w:rFonts w:cstheme="minorHAnsi"/>
          <w:iCs/>
          <w:color w:val="1B1C1D"/>
          <w:sz w:val="24"/>
        </w:rPr>
        <w:t>".</w:t>
      </w:r>
    </w:p>
    <w:p w14:paraId="6179D5E5" w14:textId="5A2035E5" w:rsidR="005D3EC7" w:rsidRPr="005D3EC7" w:rsidRDefault="00A813AA" w:rsidP="002C1423">
      <w:pPr>
        <w:pStyle w:val="Heading2"/>
        <w:spacing w:after="0" w:line="276" w:lineRule="auto"/>
        <w:jc w:val="both"/>
        <w:rPr>
          <w:rFonts w:asciiTheme="minorHAnsi" w:hAnsiTheme="minorHAnsi" w:cstheme="minorHAnsi"/>
          <w:b w:val="0"/>
          <w:bCs w:val="0"/>
          <w:iCs/>
          <w:color w:val="1B1C1D"/>
          <w:szCs w:val="22"/>
        </w:rPr>
      </w:pPr>
      <w:r>
        <w:rPr>
          <w:rStyle w:val="Strong"/>
          <w:rFonts w:asciiTheme="minorHAnsi" w:hAnsiTheme="minorHAnsi" w:cstheme="minorHAnsi"/>
          <w:b/>
          <w:bCs/>
          <w:iCs/>
        </w:rPr>
        <w:t>Legal Requirements</w:t>
      </w:r>
    </w:p>
    <w:p w14:paraId="5793C354" w14:textId="6E9023AA" w:rsidR="005D3EC7" w:rsidRPr="005D3EC7" w:rsidRDefault="005D3EC7" w:rsidP="00B04CC0">
      <w:pPr>
        <w:pStyle w:val="BodyText"/>
        <w:pBdr>
          <w:top w:val="none" w:sz="0" w:space="0" w:color="000000"/>
          <w:left w:val="none" w:sz="0" w:space="0" w:color="000000"/>
          <w:bottom w:val="none" w:sz="0" w:space="0" w:color="000000"/>
          <w:right w:val="none" w:sz="0" w:space="0" w:color="000000"/>
        </w:pBdr>
        <w:suppressAutoHyphens/>
        <w:spacing w:line="276" w:lineRule="auto"/>
        <w:jc w:val="both"/>
        <w:rPr>
          <w:rFonts w:cstheme="minorHAnsi"/>
          <w:iCs/>
          <w:color w:val="1B1C1D"/>
          <w:sz w:val="24"/>
          <w:szCs w:val="24"/>
        </w:rPr>
      </w:pPr>
      <w:r w:rsidRPr="005D3EC7">
        <w:rPr>
          <w:rFonts w:cstheme="minorHAnsi"/>
          <w:b/>
          <w:bCs/>
          <w:iCs/>
          <w:color w:val="1B1C1D"/>
          <w:sz w:val="24"/>
          <w:szCs w:val="24"/>
        </w:rPr>
        <w:t>L1.</w:t>
      </w:r>
      <w:r w:rsidRPr="005D3EC7">
        <w:rPr>
          <w:rFonts w:cstheme="minorHAnsi"/>
          <w:iCs/>
          <w:color w:val="1B1C1D"/>
          <w:sz w:val="24"/>
          <w:szCs w:val="24"/>
        </w:rPr>
        <w:t xml:space="preserve"> Privacy and Data Protection Compliance: The system must comply with GDPR (General Data Protection Regulation) and CCPA (California Consumer Privacy Act) principles through its local-first architecture, ensuring all personal scheduling data remains on the user's device with no external transmission or cloud storage.</w:t>
      </w:r>
    </w:p>
    <w:p w14:paraId="15544D4C" w14:textId="110C8DCC" w:rsidR="005D3EC7" w:rsidRPr="005D3EC7" w:rsidRDefault="005D3EC7" w:rsidP="00B04CC0">
      <w:pPr>
        <w:pStyle w:val="BodyText"/>
        <w:pBdr>
          <w:top w:val="none" w:sz="0" w:space="0" w:color="000000"/>
          <w:left w:val="none" w:sz="0" w:space="0" w:color="000000"/>
          <w:bottom w:val="none" w:sz="0" w:space="0" w:color="000000"/>
          <w:right w:val="none" w:sz="0" w:space="0" w:color="000000"/>
        </w:pBdr>
        <w:suppressAutoHyphens/>
        <w:spacing w:line="276" w:lineRule="auto"/>
        <w:jc w:val="both"/>
        <w:rPr>
          <w:rFonts w:cstheme="minorHAnsi"/>
          <w:iCs/>
          <w:color w:val="1B1C1D"/>
          <w:sz w:val="24"/>
          <w:szCs w:val="24"/>
        </w:rPr>
      </w:pPr>
      <w:r w:rsidRPr="005D3EC7">
        <w:rPr>
          <w:rFonts w:cstheme="minorHAnsi"/>
          <w:b/>
          <w:bCs/>
          <w:iCs/>
          <w:color w:val="1B1C1D"/>
          <w:sz w:val="24"/>
          <w:szCs w:val="24"/>
        </w:rPr>
        <w:t>L2.</w:t>
      </w:r>
      <w:r w:rsidRPr="005D3EC7">
        <w:rPr>
          <w:rFonts w:cstheme="minorHAnsi"/>
          <w:iCs/>
          <w:color w:val="1B1C1D"/>
          <w:sz w:val="24"/>
          <w:szCs w:val="24"/>
        </w:rPr>
        <w:t xml:space="preserve"> </w:t>
      </w:r>
      <w:proofErr w:type="gramStart"/>
      <w:r w:rsidRPr="005D3EC7">
        <w:rPr>
          <w:rFonts w:cstheme="minorHAnsi"/>
          <w:iCs/>
          <w:color w:val="1B1C1D"/>
          <w:sz w:val="24"/>
          <w:szCs w:val="24"/>
        </w:rPr>
        <w:t>Open</w:t>
      </w:r>
      <w:r w:rsidR="007018D4">
        <w:rPr>
          <w:rFonts w:cstheme="minorHAnsi"/>
          <w:iCs/>
          <w:color w:val="1B1C1D"/>
          <w:sz w:val="24"/>
          <w:szCs w:val="24"/>
        </w:rPr>
        <w:t xml:space="preserve"> S</w:t>
      </w:r>
      <w:r w:rsidRPr="005D3EC7">
        <w:rPr>
          <w:rFonts w:cstheme="minorHAnsi"/>
          <w:iCs/>
          <w:color w:val="1B1C1D"/>
          <w:sz w:val="24"/>
          <w:szCs w:val="24"/>
        </w:rPr>
        <w:t>ource</w:t>
      </w:r>
      <w:proofErr w:type="gramEnd"/>
      <w:r w:rsidRPr="005D3EC7">
        <w:rPr>
          <w:rFonts w:cstheme="minorHAnsi"/>
          <w:iCs/>
          <w:color w:val="1B1C1D"/>
          <w:sz w:val="24"/>
          <w:szCs w:val="24"/>
        </w:rPr>
        <w:t xml:space="preserve"> License Compliance: The system should adhere to all </w:t>
      </w:r>
      <w:proofErr w:type="gramStart"/>
      <w:r w:rsidRPr="005D3EC7">
        <w:rPr>
          <w:rFonts w:cstheme="minorHAnsi"/>
          <w:iCs/>
          <w:color w:val="1B1C1D"/>
          <w:sz w:val="24"/>
          <w:szCs w:val="24"/>
        </w:rPr>
        <w:t>open</w:t>
      </w:r>
      <w:r w:rsidR="007018D4">
        <w:rPr>
          <w:rFonts w:cstheme="minorHAnsi"/>
          <w:iCs/>
          <w:color w:val="1B1C1D"/>
          <w:sz w:val="24"/>
          <w:szCs w:val="24"/>
        </w:rPr>
        <w:t xml:space="preserve"> </w:t>
      </w:r>
      <w:r w:rsidR="00316C94" w:rsidRPr="00C50058">
        <w:rPr>
          <w:rFonts w:cstheme="minorHAnsi"/>
          <w:iCs/>
          <w:color w:val="1B1C1D"/>
          <w:sz w:val="24"/>
          <w:szCs w:val="24"/>
        </w:rPr>
        <w:t>s</w:t>
      </w:r>
      <w:r w:rsidRPr="005D3EC7">
        <w:rPr>
          <w:rFonts w:cstheme="minorHAnsi"/>
          <w:iCs/>
          <w:color w:val="1B1C1D"/>
          <w:sz w:val="24"/>
          <w:szCs w:val="24"/>
        </w:rPr>
        <w:t>ource</w:t>
      </w:r>
      <w:proofErr w:type="gramEnd"/>
      <w:r w:rsidRPr="005D3EC7">
        <w:rPr>
          <w:rFonts w:cstheme="minorHAnsi"/>
          <w:iCs/>
          <w:color w:val="1B1C1D"/>
          <w:sz w:val="24"/>
          <w:szCs w:val="24"/>
        </w:rPr>
        <w:t xml:space="preserve"> license requirements for dependencies including </w:t>
      </w:r>
      <w:proofErr w:type="spellStart"/>
      <w:r w:rsidRPr="005D3EC7">
        <w:rPr>
          <w:rFonts w:cstheme="minorHAnsi"/>
          <w:iCs/>
          <w:color w:val="1B1C1D"/>
          <w:sz w:val="24"/>
          <w:szCs w:val="24"/>
        </w:rPr>
        <w:t>FastAPI</w:t>
      </w:r>
      <w:proofErr w:type="spellEnd"/>
      <w:r w:rsidRPr="005D3EC7">
        <w:rPr>
          <w:rFonts w:cstheme="minorHAnsi"/>
          <w:iCs/>
          <w:color w:val="1B1C1D"/>
          <w:sz w:val="24"/>
          <w:szCs w:val="24"/>
        </w:rPr>
        <w:t xml:space="preserve"> (MIT), React (MIT), LangChain (MIT), and </w:t>
      </w:r>
      <w:proofErr w:type="spellStart"/>
      <w:r w:rsidRPr="005D3EC7">
        <w:rPr>
          <w:rFonts w:cstheme="minorHAnsi"/>
          <w:iCs/>
          <w:color w:val="1B1C1D"/>
          <w:sz w:val="24"/>
          <w:szCs w:val="24"/>
        </w:rPr>
        <w:t>ChromaDB</w:t>
      </w:r>
      <w:proofErr w:type="spellEnd"/>
      <w:r w:rsidRPr="005D3EC7">
        <w:rPr>
          <w:rFonts w:cstheme="minorHAnsi"/>
          <w:iCs/>
          <w:color w:val="1B1C1D"/>
          <w:sz w:val="24"/>
          <w:szCs w:val="24"/>
        </w:rPr>
        <w:t xml:space="preserve"> (Apache 2.0), with proper attribution and license documentation included in distribution packages.</w:t>
      </w:r>
    </w:p>
    <w:p w14:paraId="5E2613AE" w14:textId="77777777" w:rsidR="005D3EC7" w:rsidRPr="005D3EC7" w:rsidRDefault="005D3EC7" w:rsidP="00B04CC0">
      <w:pPr>
        <w:pStyle w:val="BodyText"/>
        <w:pBdr>
          <w:top w:val="none" w:sz="0" w:space="0" w:color="000000"/>
          <w:left w:val="none" w:sz="0" w:space="0" w:color="000000"/>
          <w:bottom w:val="none" w:sz="0" w:space="0" w:color="000000"/>
          <w:right w:val="none" w:sz="0" w:space="0" w:color="000000"/>
        </w:pBdr>
        <w:suppressAutoHyphens/>
        <w:spacing w:line="276" w:lineRule="auto"/>
        <w:jc w:val="both"/>
        <w:rPr>
          <w:rFonts w:cstheme="minorHAnsi"/>
          <w:iCs/>
          <w:color w:val="1B1C1D"/>
          <w:sz w:val="24"/>
          <w:szCs w:val="24"/>
        </w:rPr>
      </w:pPr>
      <w:r w:rsidRPr="005D3EC7">
        <w:rPr>
          <w:rFonts w:cstheme="minorHAnsi"/>
          <w:b/>
          <w:bCs/>
          <w:iCs/>
          <w:color w:val="1B1C1D"/>
          <w:sz w:val="24"/>
          <w:szCs w:val="24"/>
        </w:rPr>
        <w:t>L3.</w:t>
      </w:r>
      <w:r w:rsidRPr="005D3EC7">
        <w:rPr>
          <w:rFonts w:cstheme="minorHAnsi"/>
          <w:iCs/>
          <w:color w:val="1B1C1D"/>
          <w:sz w:val="24"/>
          <w:szCs w:val="24"/>
        </w:rPr>
        <w:t xml:space="preserve"> AI Ethics and Content Policy: The Qwen 2.5 7B model and LangGraph agent system must operate within ethical AI standards, preventing generation of harmful scheduling content, misinformation, or inappropriate task suggestions while maintaining user privacy through local inference.</w:t>
      </w:r>
    </w:p>
    <w:p w14:paraId="5F6F0ABE" w14:textId="5EA9EC3C" w:rsidR="000461DC" w:rsidRPr="00C50058" w:rsidRDefault="005D3EC7" w:rsidP="00B04CC0">
      <w:pPr>
        <w:pStyle w:val="BodyText"/>
        <w:pBdr>
          <w:top w:val="none" w:sz="0" w:space="0" w:color="000000"/>
          <w:left w:val="none" w:sz="0" w:space="0" w:color="000000"/>
          <w:bottom w:val="none" w:sz="0" w:space="0" w:color="000000"/>
          <w:right w:val="none" w:sz="0" w:space="0" w:color="000000"/>
        </w:pBdr>
        <w:suppressAutoHyphens/>
        <w:spacing w:after="0" w:line="276" w:lineRule="auto"/>
        <w:jc w:val="both"/>
        <w:rPr>
          <w:rStyle w:val="Strong"/>
          <w:rFonts w:cstheme="minorHAnsi"/>
          <w:iCs/>
          <w:color w:val="1B1C1D"/>
          <w:sz w:val="24"/>
          <w:szCs w:val="24"/>
        </w:rPr>
      </w:pPr>
      <w:r w:rsidRPr="00B04CC0">
        <w:rPr>
          <w:rFonts w:cstheme="minorHAnsi"/>
          <w:b/>
          <w:bCs/>
          <w:iCs/>
          <w:color w:val="1B1C1D"/>
          <w:sz w:val="24"/>
          <w:szCs w:val="24"/>
        </w:rPr>
        <w:t>L4.</w:t>
      </w:r>
      <w:r w:rsidRPr="00C50058">
        <w:rPr>
          <w:rFonts w:cstheme="minorHAnsi"/>
          <w:iCs/>
          <w:color w:val="1B1C1D"/>
          <w:sz w:val="24"/>
          <w:szCs w:val="24"/>
        </w:rPr>
        <w:t xml:space="preserve"> Data Sovereignty Requirements: All task data, document content, and AI model inference must remain within the user's local environment, with no telemetry, usage tracking, or external API calls that could compromise user privacy or violate data protection regulations.</w:t>
      </w:r>
    </w:p>
    <w:p w14:paraId="05997F69" w14:textId="5D4AE94A" w:rsidR="005D1648" w:rsidRPr="001A0F3F" w:rsidRDefault="006A6217" w:rsidP="002C1423">
      <w:pPr>
        <w:pStyle w:val="Heading2"/>
        <w:tabs>
          <w:tab w:val="num" w:pos="1440"/>
        </w:tabs>
        <w:spacing w:after="0" w:line="276" w:lineRule="auto"/>
        <w:ind w:left="0" w:firstLine="0"/>
        <w:jc w:val="both"/>
        <w:rPr>
          <w:rFonts w:asciiTheme="minorHAnsi" w:hAnsiTheme="minorHAnsi" w:cstheme="minorHAnsi"/>
          <w:b w:val="0"/>
          <w:bCs w:val="0"/>
          <w:iCs/>
          <w:color w:val="1B1C1D"/>
          <w:szCs w:val="22"/>
          <w:lang w:val="en-IN"/>
        </w:rPr>
      </w:pPr>
      <w:r>
        <w:rPr>
          <w:rStyle w:val="Strong"/>
          <w:rFonts w:asciiTheme="minorHAnsi" w:hAnsiTheme="minorHAnsi" w:cstheme="minorHAnsi"/>
          <w:b/>
          <w:bCs/>
          <w:iCs/>
        </w:rPr>
        <w:t>Reuse Objectives</w:t>
      </w:r>
    </w:p>
    <w:p w14:paraId="1E9151B9" w14:textId="618FF148" w:rsidR="00782312" w:rsidRPr="009E512A" w:rsidRDefault="00782312" w:rsidP="009E512A">
      <w:pPr>
        <w:spacing w:line="276" w:lineRule="auto"/>
        <w:jc w:val="both"/>
        <w:rPr>
          <w:rFonts w:cstheme="minorHAnsi"/>
          <w:iCs/>
          <w:color w:val="1B1C1D"/>
          <w:sz w:val="24"/>
          <w:szCs w:val="24"/>
        </w:rPr>
      </w:pPr>
      <w:r w:rsidRPr="009E512A">
        <w:rPr>
          <w:rFonts w:cstheme="minorHAnsi"/>
          <w:b/>
          <w:bCs/>
          <w:iCs/>
          <w:color w:val="1B1C1D"/>
          <w:sz w:val="24"/>
          <w:szCs w:val="24"/>
        </w:rPr>
        <w:t>R1.</w:t>
      </w:r>
      <w:r w:rsidRPr="009E512A">
        <w:rPr>
          <w:rFonts w:cstheme="minorHAnsi"/>
          <w:iCs/>
          <w:color w:val="1B1C1D"/>
          <w:sz w:val="24"/>
          <w:szCs w:val="24"/>
        </w:rPr>
        <w:t xml:space="preserve"> Modular AI Components: The LangGraph agent system, Qwen 2.5 7B integration, and natural language processing pipeline should be designed as reusable components that can be adapted for other scheduling and task management applications with minimal code modifications.</w:t>
      </w:r>
    </w:p>
    <w:p w14:paraId="47F8D796" w14:textId="77777777" w:rsidR="00782312" w:rsidRPr="009E512A" w:rsidRDefault="00782312" w:rsidP="009E512A">
      <w:pPr>
        <w:spacing w:line="276" w:lineRule="auto"/>
        <w:jc w:val="both"/>
        <w:rPr>
          <w:rFonts w:cstheme="minorHAnsi"/>
          <w:iCs/>
          <w:color w:val="1B1C1D"/>
          <w:sz w:val="24"/>
          <w:szCs w:val="24"/>
        </w:rPr>
      </w:pPr>
      <w:r w:rsidRPr="009E512A">
        <w:rPr>
          <w:rFonts w:cstheme="minorHAnsi"/>
          <w:b/>
          <w:bCs/>
          <w:iCs/>
          <w:color w:val="1B1C1D"/>
          <w:sz w:val="24"/>
          <w:szCs w:val="24"/>
        </w:rPr>
        <w:t>R2.</w:t>
      </w:r>
      <w:r w:rsidRPr="009E512A">
        <w:rPr>
          <w:rFonts w:cstheme="minorHAnsi"/>
          <w:iCs/>
          <w:color w:val="1B1C1D"/>
          <w:sz w:val="24"/>
          <w:szCs w:val="24"/>
        </w:rPr>
        <w:t xml:space="preserve"> Frontend Component Library: React components for chat interface, calendar integration (</w:t>
      </w:r>
      <w:proofErr w:type="spellStart"/>
      <w:r w:rsidRPr="009E512A">
        <w:rPr>
          <w:rFonts w:cstheme="minorHAnsi"/>
          <w:iCs/>
          <w:color w:val="1B1C1D"/>
          <w:sz w:val="24"/>
          <w:szCs w:val="24"/>
        </w:rPr>
        <w:t>FullCalendar</w:t>
      </w:r>
      <w:proofErr w:type="spellEnd"/>
      <w:r w:rsidRPr="009E512A">
        <w:rPr>
          <w:rFonts w:cstheme="minorHAnsi"/>
          <w:iCs/>
          <w:color w:val="1B1C1D"/>
          <w:sz w:val="24"/>
          <w:szCs w:val="24"/>
        </w:rPr>
        <w:t>), and document management should be built as a reusable component library that can be integrated into other productivity applications.</w:t>
      </w:r>
    </w:p>
    <w:p w14:paraId="307363DE" w14:textId="77777777" w:rsidR="00782312" w:rsidRPr="009E512A" w:rsidRDefault="00782312" w:rsidP="009E512A">
      <w:pPr>
        <w:spacing w:line="276" w:lineRule="auto"/>
        <w:jc w:val="both"/>
        <w:rPr>
          <w:rFonts w:cstheme="minorHAnsi"/>
          <w:iCs/>
          <w:color w:val="1B1C1D"/>
          <w:sz w:val="24"/>
          <w:szCs w:val="24"/>
        </w:rPr>
      </w:pPr>
      <w:r w:rsidRPr="009E512A">
        <w:rPr>
          <w:rFonts w:cstheme="minorHAnsi"/>
          <w:b/>
          <w:bCs/>
          <w:iCs/>
          <w:color w:val="1B1C1D"/>
          <w:sz w:val="24"/>
          <w:szCs w:val="24"/>
        </w:rPr>
        <w:t>R3.</w:t>
      </w:r>
      <w:r w:rsidRPr="009E512A">
        <w:rPr>
          <w:rFonts w:cstheme="minorHAnsi"/>
          <w:iCs/>
          <w:color w:val="1B1C1D"/>
          <w:sz w:val="24"/>
          <w:szCs w:val="24"/>
        </w:rPr>
        <w:t xml:space="preserve"> Backend API Framework: The </w:t>
      </w:r>
      <w:proofErr w:type="spellStart"/>
      <w:r w:rsidRPr="009E512A">
        <w:rPr>
          <w:rFonts w:cstheme="minorHAnsi"/>
          <w:iCs/>
          <w:color w:val="1B1C1D"/>
          <w:sz w:val="24"/>
          <w:szCs w:val="24"/>
        </w:rPr>
        <w:t>FastAPI</w:t>
      </w:r>
      <w:proofErr w:type="spellEnd"/>
      <w:r w:rsidRPr="009E512A">
        <w:rPr>
          <w:rFonts w:cstheme="minorHAnsi"/>
          <w:iCs/>
          <w:color w:val="1B1C1D"/>
          <w:sz w:val="24"/>
          <w:szCs w:val="24"/>
        </w:rPr>
        <w:t xml:space="preserve">-based REST API endpoints and </w:t>
      </w:r>
      <w:proofErr w:type="spellStart"/>
      <w:r w:rsidRPr="009E512A">
        <w:rPr>
          <w:rFonts w:cstheme="minorHAnsi"/>
          <w:iCs/>
          <w:color w:val="1B1C1D"/>
          <w:sz w:val="24"/>
          <w:szCs w:val="24"/>
        </w:rPr>
        <w:t>Pydantic</w:t>
      </w:r>
      <w:proofErr w:type="spellEnd"/>
      <w:r w:rsidRPr="009E512A">
        <w:rPr>
          <w:rFonts w:cstheme="minorHAnsi"/>
          <w:iCs/>
          <w:color w:val="1B1C1D"/>
          <w:sz w:val="24"/>
          <w:szCs w:val="24"/>
        </w:rPr>
        <w:t xml:space="preserve"> data models should follow standardized patterns that can be extended or reused for other local-first AI applications requiring task management and document awareness capabilities.</w:t>
      </w:r>
    </w:p>
    <w:p w14:paraId="06D7DCB8" w14:textId="71EA2880" w:rsidR="005D1648" w:rsidRPr="009E512A" w:rsidRDefault="00782312" w:rsidP="009E512A">
      <w:pPr>
        <w:spacing w:line="276" w:lineRule="auto"/>
        <w:jc w:val="both"/>
        <w:rPr>
          <w:rStyle w:val="Strong"/>
          <w:rFonts w:cstheme="minorHAnsi"/>
          <w:iCs/>
          <w:color w:val="1B1C1D"/>
          <w:sz w:val="24"/>
          <w:szCs w:val="24"/>
        </w:rPr>
      </w:pPr>
      <w:r w:rsidRPr="009E512A">
        <w:rPr>
          <w:rFonts w:cstheme="minorHAnsi"/>
          <w:b/>
          <w:bCs/>
          <w:iCs/>
          <w:color w:val="1B1C1D"/>
          <w:sz w:val="24"/>
          <w:szCs w:val="24"/>
        </w:rPr>
        <w:t>R4.</w:t>
      </w:r>
      <w:r w:rsidRPr="009E512A">
        <w:rPr>
          <w:rFonts w:cstheme="minorHAnsi"/>
          <w:iCs/>
          <w:color w:val="1B1C1D"/>
          <w:sz w:val="24"/>
          <w:szCs w:val="24"/>
        </w:rPr>
        <w:t xml:space="preserve"> Document Processing Pipeline: The multi-format document ingestion system (PDF, DOCX, TXT) with OCR integration and </w:t>
      </w:r>
      <w:proofErr w:type="spellStart"/>
      <w:r w:rsidRPr="009E512A">
        <w:rPr>
          <w:rFonts w:cstheme="minorHAnsi"/>
          <w:iCs/>
          <w:color w:val="1B1C1D"/>
          <w:sz w:val="24"/>
          <w:szCs w:val="24"/>
        </w:rPr>
        <w:t>ChromaDB</w:t>
      </w:r>
      <w:proofErr w:type="spellEnd"/>
      <w:r w:rsidRPr="009E512A">
        <w:rPr>
          <w:rFonts w:cstheme="minorHAnsi"/>
          <w:iCs/>
          <w:color w:val="1B1C1D"/>
          <w:sz w:val="24"/>
          <w:szCs w:val="24"/>
        </w:rPr>
        <w:t xml:space="preserve"> vector storage should be modular enough for reuse in other document-aware AI applications.</w:t>
      </w:r>
    </w:p>
    <w:p w14:paraId="4B1AA87C" w14:textId="06BA2A24" w:rsidR="00453147" w:rsidRPr="004A62E0" w:rsidRDefault="005D1648" w:rsidP="004A62E0">
      <w:pPr>
        <w:pStyle w:val="Heading2"/>
        <w:tabs>
          <w:tab w:val="num" w:pos="1440"/>
        </w:tabs>
        <w:spacing w:after="0" w:line="276" w:lineRule="auto"/>
        <w:ind w:left="0" w:firstLine="0"/>
        <w:jc w:val="both"/>
        <w:rPr>
          <w:rFonts w:asciiTheme="minorHAnsi" w:hAnsiTheme="minorHAnsi" w:cstheme="minorHAnsi"/>
          <w:b w:val="0"/>
          <w:bCs w:val="0"/>
          <w:iCs/>
          <w:color w:val="1B1C1D"/>
          <w:bdr w:val="none" w:sz="0" w:space="0" w:color="000000"/>
          <w:lang w:val="en-IN"/>
        </w:rPr>
      </w:pPr>
      <w:r w:rsidRPr="001A0F3F">
        <w:rPr>
          <w:rStyle w:val="Strong"/>
          <w:rFonts w:asciiTheme="minorHAnsi" w:hAnsiTheme="minorHAnsi" w:cstheme="minorHAnsi"/>
          <w:b/>
          <w:bCs/>
          <w:iCs/>
        </w:rPr>
        <w:lastRenderedPageBreak/>
        <w:t>Development Environment Requirements</w:t>
      </w:r>
    </w:p>
    <w:p w14:paraId="1578DD3F" w14:textId="08CB42C1" w:rsidR="00453147" w:rsidRPr="003E6302" w:rsidRDefault="00453147" w:rsidP="003E6302">
      <w:pPr>
        <w:pStyle w:val="BodyText"/>
        <w:pBdr>
          <w:top w:val="none" w:sz="0" w:space="0" w:color="000000"/>
          <w:left w:val="none" w:sz="0" w:space="0" w:color="000000"/>
          <w:bottom w:val="none" w:sz="0" w:space="0" w:color="000000"/>
          <w:right w:val="none" w:sz="0" w:space="0" w:color="000000"/>
        </w:pBdr>
        <w:suppressAutoHyphens/>
        <w:spacing w:line="276" w:lineRule="auto"/>
        <w:jc w:val="both"/>
        <w:rPr>
          <w:rFonts w:cstheme="minorHAnsi"/>
          <w:iCs/>
          <w:color w:val="1B1C1D"/>
          <w:sz w:val="24"/>
          <w:szCs w:val="24"/>
          <w:bdr w:val="none" w:sz="0" w:space="0" w:color="000000"/>
        </w:rPr>
      </w:pPr>
      <w:r w:rsidRPr="000269BC">
        <w:rPr>
          <w:rFonts w:cstheme="minorHAnsi"/>
          <w:b/>
          <w:bCs/>
          <w:iCs/>
          <w:color w:val="1B1C1D"/>
          <w:sz w:val="24"/>
          <w:szCs w:val="24"/>
          <w:bdr w:val="none" w:sz="0" w:space="0" w:color="000000"/>
        </w:rPr>
        <w:t>DE1.</w:t>
      </w:r>
      <w:r w:rsidRPr="003E6302">
        <w:rPr>
          <w:rFonts w:cstheme="minorHAnsi"/>
          <w:iCs/>
          <w:color w:val="1B1C1D"/>
          <w:sz w:val="24"/>
          <w:szCs w:val="24"/>
          <w:bdr w:val="none" w:sz="0" w:space="0" w:color="000000"/>
        </w:rPr>
        <w:t xml:space="preserve"> Programming Stack: The system should be developed using Python 3.10+ with type hints for backend development, </w:t>
      </w:r>
      <w:proofErr w:type="spellStart"/>
      <w:r w:rsidRPr="003E6302">
        <w:rPr>
          <w:rFonts w:cstheme="minorHAnsi"/>
          <w:iCs/>
          <w:color w:val="1B1C1D"/>
          <w:sz w:val="24"/>
          <w:szCs w:val="24"/>
          <w:bdr w:val="none" w:sz="0" w:space="0" w:color="000000"/>
        </w:rPr>
        <w:t>FastAPI</w:t>
      </w:r>
      <w:proofErr w:type="spellEnd"/>
      <w:r w:rsidRPr="003E6302">
        <w:rPr>
          <w:rFonts w:cstheme="minorHAnsi"/>
          <w:iCs/>
          <w:color w:val="1B1C1D"/>
          <w:sz w:val="24"/>
          <w:szCs w:val="24"/>
          <w:bdr w:val="none" w:sz="0" w:space="0" w:color="000000"/>
        </w:rPr>
        <w:t xml:space="preserve"> 0.104.1 as high-performance async web framework, Next.js 14.0.0 with React 18.2.0 for modern frontend framework, LangChain 0.1.0 and LangGraph 0.0.40 for AI agent orchestration, </w:t>
      </w:r>
      <w:proofErr w:type="spellStart"/>
      <w:r w:rsidRPr="003E6302">
        <w:rPr>
          <w:rFonts w:cstheme="minorHAnsi"/>
          <w:iCs/>
          <w:color w:val="1B1C1D"/>
          <w:sz w:val="24"/>
          <w:szCs w:val="24"/>
          <w:bdr w:val="none" w:sz="0" w:space="0" w:color="000000"/>
        </w:rPr>
        <w:t>ChromaDB</w:t>
      </w:r>
      <w:proofErr w:type="spellEnd"/>
      <w:r w:rsidRPr="003E6302">
        <w:rPr>
          <w:rFonts w:cstheme="minorHAnsi"/>
          <w:iCs/>
          <w:color w:val="1B1C1D"/>
          <w:sz w:val="24"/>
          <w:szCs w:val="24"/>
          <w:bdr w:val="none" w:sz="0" w:space="0" w:color="000000"/>
        </w:rPr>
        <w:t xml:space="preserve"> with sentence-transformers for vector storage and embeddings, and Ollama with Qwen 2.5 7B for local LLM inference.</w:t>
      </w:r>
    </w:p>
    <w:p w14:paraId="3735C751" w14:textId="7EA5F71F" w:rsidR="00453147" w:rsidRPr="003E6302" w:rsidRDefault="00453147" w:rsidP="003E6302">
      <w:pPr>
        <w:pStyle w:val="BodyText"/>
        <w:pBdr>
          <w:top w:val="none" w:sz="0" w:space="0" w:color="000000"/>
          <w:left w:val="none" w:sz="0" w:space="0" w:color="000000"/>
          <w:bottom w:val="none" w:sz="0" w:space="0" w:color="000000"/>
          <w:right w:val="none" w:sz="0" w:space="0" w:color="000000"/>
        </w:pBdr>
        <w:suppressAutoHyphens/>
        <w:spacing w:line="276" w:lineRule="auto"/>
        <w:jc w:val="both"/>
        <w:rPr>
          <w:rFonts w:cstheme="minorHAnsi"/>
          <w:iCs/>
          <w:color w:val="1B1C1D"/>
          <w:sz w:val="24"/>
          <w:szCs w:val="24"/>
          <w:bdr w:val="none" w:sz="0" w:space="0" w:color="000000"/>
        </w:rPr>
      </w:pPr>
      <w:r w:rsidRPr="000269BC">
        <w:rPr>
          <w:rFonts w:cstheme="minorHAnsi"/>
          <w:b/>
          <w:bCs/>
          <w:iCs/>
          <w:color w:val="1B1C1D"/>
          <w:sz w:val="24"/>
          <w:szCs w:val="24"/>
          <w:bdr w:val="none" w:sz="0" w:space="0" w:color="000000"/>
        </w:rPr>
        <w:t>DE2.</w:t>
      </w:r>
      <w:r w:rsidR="000269BC">
        <w:rPr>
          <w:rFonts w:cstheme="minorHAnsi"/>
          <w:iCs/>
          <w:color w:val="1B1C1D"/>
          <w:sz w:val="24"/>
          <w:szCs w:val="24"/>
          <w:bdr w:val="none" w:sz="0" w:space="0" w:color="000000"/>
        </w:rPr>
        <w:t xml:space="preserve"> </w:t>
      </w:r>
      <w:r w:rsidRPr="003E6302">
        <w:rPr>
          <w:rFonts w:cstheme="minorHAnsi"/>
          <w:iCs/>
          <w:color w:val="1B1C1D"/>
          <w:sz w:val="24"/>
          <w:szCs w:val="24"/>
          <w:bdr w:val="none" w:sz="0" w:space="0" w:color="000000"/>
        </w:rPr>
        <w:t>Development Tools and Environment: The project must use Git with conventional commit practices for collaboration and change tracking, Python virtual environment (.</w:t>
      </w:r>
      <w:proofErr w:type="spellStart"/>
      <w:r w:rsidRPr="003E6302">
        <w:rPr>
          <w:rFonts w:cstheme="minorHAnsi"/>
          <w:iCs/>
          <w:color w:val="1B1C1D"/>
          <w:sz w:val="24"/>
          <w:szCs w:val="24"/>
          <w:bdr w:val="none" w:sz="0" w:space="0" w:color="000000"/>
        </w:rPr>
        <w:t>venv</w:t>
      </w:r>
      <w:proofErr w:type="spellEnd"/>
      <w:r w:rsidRPr="003E6302">
        <w:rPr>
          <w:rFonts w:cstheme="minorHAnsi"/>
          <w:iCs/>
          <w:color w:val="1B1C1D"/>
          <w:sz w:val="24"/>
          <w:szCs w:val="24"/>
          <w:bdr w:val="none" w:sz="0" w:space="0" w:color="000000"/>
        </w:rPr>
        <w:t xml:space="preserve">) with pip dependency management, Black formatter and flake8 linting with </w:t>
      </w:r>
      <w:proofErr w:type="spellStart"/>
      <w:r w:rsidRPr="003E6302">
        <w:rPr>
          <w:rFonts w:cstheme="minorHAnsi"/>
          <w:iCs/>
          <w:color w:val="1B1C1D"/>
          <w:sz w:val="24"/>
          <w:szCs w:val="24"/>
          <w:bdr w:val="none" w:sz="0" w:space="0" w:color="000000"/>
        </w:rPr>
        <w:t>pytest</w:t>
      </w:r>
      <w:proofErr w:type="spellEnd"/>
      <w:r w:rsidRPr="003E6302">
        <w:rPr>
          <w:rFonts w:cstheme="minorHAnsi"/>
          <w:iCs/>
          <w:color w:val="1B1C1D"/>
          <w:sz w:val="24"/>
          <w:szCs w:val="24"/>
          <w:bdr w:val="none" w:sz="0" w:space="0" w:color="000000"/>
        </w:rPr>
        <w:t xml:space="preserve"> for testing, </w:t>
      </w:r>
      <w:proofErr w:type="spellStart"/>
      <w:r w:rsidRPr="003E6302">
        <w:rPr>
          <w:rFonts w:cstheme="minorHAnsi"/>
          <w:iCs/>
          <w:color w:val="1B1C1D"/>
          <w:sz w:val="24"/>
          <w:szCs w:val="24"/>
          <w:bdr w:val="none" w:sz="0" w:space="0" w:color="000000"/>
        </w:rPr>
        <w:t>ESLint</w:t>
      </w:r>
      <w:proofErr w:type="spellEnd"/>
      <w:r w:rsidRPr="003E6302">
        <w:rPr>
          <w:rFonts w:cstheme="minorHAnsi"/>
          <w:iCs/>
          <w:color w:val="1B1C1D"/>
          <w:sz w:val="24"/>
          <w:szCs w:val="24"/>
          <w:bdr w:val="none" w:sz="0" w:space="0" w:color="000000"/>
        </w:rPr>
        <w:t xml:space="preserve"> and Prettier with Next.js built-in development server for frontend tools, and Sphinx for Python API docs with </w:t>
      </w:r>
      <w:proofErr w:type="spellStart"/>
      <w:r w:rsidRPr="003E6302">
        <w:rPr>
          <w:rFonts w:cstheme="minorHAnsi"/>
          <w:iCs/>
          <w:color w:val="1B1C1D"/>
          <w:sz w:val="24"/>
          <w:szCs w:val="24"/>
          <w:bdr w:val="none" w:sz="0" w:space="0" w:color="000000"/>
        </w:rPr>
        <w:t>JSDoc</w:t>
      </w:r>
      <w:proofErr w:type="spellEnd"/>
      <w:r w:rsidRPr="003E6302">
        <w:rPr>
          <w:rFonts w:cstheme="minorHAnsi"/>
          <w:iCs/>
          <w:color w:val="1B1C1D"/>
          <w:sz w:val="24"/>
          <w:szCs w:val="24"/>
          <w:bdr w:val="none" w:sz="0" w:space="0" w:color="000000"/>
        </w:rPr>
        <w:t xml:space="preserve"> for JavaScript components documentation.</w:t>
      </w:r>
    </w:p>
    <w:p w14:paraId="452F99A9" w14:textId="27371FCA" w:rsidR="00453147" w:rsidRPr="003E6302" w:rsidRDefault="00453147" w:rsidP="00453147">
      <w:pPr>
        <w:pStyle w:val="BodyText"/>
        <w:pBdr>
          <w:top w:val="none" w:sz="0" w:space="0" w:color="000000"/>
          <w:left w:val="none" w:sz="0" w:space="0" w:color="000000"/>
          <w:bottom w:val="none" w:sz="0" w:space="0" w:color="000000"/>
          <w:right w:val="none" w:sz="0" w:space="0" w:color="000000"/>
        </w:pBdr>
        <w:suppressAutoHyphens/>
        <w:spacing w:after="0" w:line="276" w:lineRule="auto"/>
        <w:jc w:val="both"/>
        <w:rPr>
          <w:rFonts w:cstheme="minorHAnsi"/>
          <w:iCs/>
          <w:color w:val="1B1C1D"/>
          <w:sz w:val="24"/>
          <w:szCs w:val="24"/>
          <w:bdr w:val="none" w:sz="0" w:space="0" w:color="000000"/>
        </w:rPr>
      </w:pPr>
      <w:r w:rsidRPr="000269BC">
        <w:rPr>
          <w:rFonts w:cstheme="minorHAnsi"/>
          <w:b/>
          <w:bCs/>
          <w:iCs/>
          <w:color w:val="1B1C1D"/>
          <w:sz w:val="24"/>
          <w:szCs w:val="24"/>
          <w:bdr w:val="none" w:sz="0" w:space="0" w:color="000000"/>
        </w:rPr>
        <w:t>DE3.</w:t>
      </w:r>
      <w:r w:rsidR="003E6302">
        <w:rPr>
          <w:rFonts w:cstheme="minorHAnsi"/>
          <w:iCs/>
          <w:color w:val="1B1C1D"/>
          <w:sz w:val="24"/>
          <w:szCs w:val="24"/>
          <w:bdr w:val="none" w:sz="0" w:space="0" w:color="000000"/>
        </w:rPr>
        <w:t xml:space="preserve"> </w:t>
      </w:r>
      <w:r w:rsidR="000269BC">
        <w:rPr>
          <w:rFonts w:cstheme="minorHAnsi"/>
          <w:iCs/>
          <w:color w:val="1B1C1D"/>
          <w:sz w:val="24"/>
          <w:szCs w:val="24"/>
          <w:bdr w:val="none" w:sz="0" w:space="0" w:color="000000"/>
        </w:rPr>
        <w:t xml:space="preserve"> </w:t>
      </w:r>
      <w:r w:rsidRPr="003E6302">
        <w:rPr>
          <w:rFonts w:cstheme="minorHAnsi"/>
          <w:iCs/>
          <w:color w:val="1B1C1D"/>
          <w:sz w:val="24"/>
          <w:szCs w:val="24"/>
          <w:bdr w:val="none" w:sz="0" w:space="0" w:color="000000"/>
        </w:rPr>
        <w:t>Hardware Development Requirements: Minimum development setup requires RTX 3050 8GB VRAM with 16GB RAM and 8-core CPU for optimal development experience, cross-platform support ensuring development environment works consistently across Windows 10/11, macOS 10.15+, and Ubuntu 20.04+, and local model storage requiring 10GB+ available storage specifically for Ollama models and development dependencies.</w:t>
      </w:r>
    </w:p>
    <w:p w14:paraId="1DD6F2AD" w14:textId="5677C441" w:rsidR="005D1648" w:rsidRPr="001A0F3F" w:rsidRDefault="005D1648" w:rsidP="003E48F4">
      <w:pPr>
        <w:pStyle w:val="Heading2"/>
        <w:tabs>
          <w:tab w:val="num" w:pos="1440"/>
        </w:tabs>
        <w:spacing w:line="276" w:lineRule="auto"/>
        <w:ind w:left="0" w:firstLine="0"/>
        <w:jc w:val="both"/>
        <w:rPr>
          <w:rFonts w:asciiTheme="minorHAnsi" w:hAnsiTheme="minorHAnsi" w:cstheme="minorHAnsi"/>
          <w:b w:val="0"/>
          <w:bCs w:val="0"/>
          <w:iCs/>
        </w:rPr>
      </w:pPr>
      <w:r w:rsidRPr="001A0F3F">
        <w:rPr>
          <w:rStyle w:val="Strong"/>
          <w:rFonts w:asciiTheme="minorHAnsi" w:hAnsiTheme="minorHAnsi" w:cstheme="minorHAnsi"/>
          <w:b/>
          <w:bCs/>
          <w:iCs/>
        </w:rPr>
        <w:t>Documentation Requirements</w:t>
      </w:r>
    </w:p>
    <w:p w14:paraId="063B7561" w14:textId="73465108" w:rsidR="00453147" w:rsidRPr="00B61D28" w:rsidRDefault="00453147" w:rsidP="00B61D28">
      <w:pPr>
        <w:jc w:val="both"/>
        <w:rPr>
          <w:rFonts w:cstheme="minorHAnsi"/>
          <w:iCs/>
          <w:sz w:val="24"/>
          <w:szCs w:val="24"/>
          <w:lang w:eastAsia="en-IN"/>
        </w:rPr>
      </w:pPr>
      <w:r w:rsidRPr="00453147">
        <w:rPr>
          <w:rFonts w:cstheme="minorHAnsi"/>
          <w:b/>
          <w:bCs/>
          <w:iCs/>
          <w:sz w:val="24"/>
          <w:szCs w:val="24"/>
          <w:lang w:eastAsia="en-IN"/>
        </w:rPr>
        <w:t xml:space="preserve">DOC1. </w:t>
      </w:r>
      <w:r w:rsidRPr="00B61D28">
        <w:rPr>
          <w:rFonts w:cstheme="minorHAnsi"/>
          <w:iCs/>
          <w:sz w:val="24"/>
          <w:szCs w:val="24"/>
          <w:lang w:eastAsia="en-IN"/>
        </w:rPr>
        <w:t xml:space="preserve">Technical Code Documentation: All </w:t>
      </w:r>
      <w:proofErr w:type="spellStart"/>
      <w:r w:rsidRPr="00B61D28">
        <w:rPr>
          <w:rFonts w:cstheme="minorHAnsi"/>
          <w:iCs/>
          <w:sz w:val="24"/>
          <w:szCs w:val="24"/>
          <w:lang w:eastAsia="en-IN"/>
        </w:rPr>
        <w:t>LangGraph</w:t>
      </w:r>
      <w:proofErr w:type="spellEnd"/>
      <w:r w:rsidRPr="00B61D28">
        <w:rPr>
          <w:rFonts w:cstheme="minorHAnsi"/>
          <w:iCs/>
          <w:sz w:val="24"/>
          <w:szCs w:val="24"/>
          <w:lang w:eastAsia="en-IN"/>
        </w:rPr>
        <w:t xml:space="preserve"> agents, </w:t>
      </w:r>
      <w:proofErr w:type="spellStart"/>
      <w:r w:rsidRPr="00B61D28">
        <w:rPr>
          <w:rFonts w:cstheme="minorHAnsi"/>
          <w:iCs/>
          <w:sz w:val="24"/>
          <w:szCs w:val="24"/>
          <w:lang w:eastAsia="en-IN"/>
        </w:rPr>
        <w:t>FastAPI</w:t>
      </w:r>
      <w:proofErr w:type="spellEnd"/>
      <w:r w:rsidRPr="00B61D28">
        <w:rPr>
          <w:rFonts w:cstheme="minorHAnsi"/>
          <w:iCs/>
          <w:sz w:val="24"/>
          <w:szCs w:val="24"/>
          <w:lang w:eastAsia="en-IN"/>
        </w:rPr>
        <w:t xml:space="preserve"> endpoints, </w:t>
      </w:r>
      <w:proofErr w:type="gramStart"/>
      <w:r w:rsidRPr="00B61D28">
        <w:rPr>
          <w:rFonts w:cstheme="minorHAnsi"/>
          <w:iCs/>
          <w:sz w:val="24"/>
          <w:szCs w:val="24"/>
          <w:lang w:eastAsia="en-IN"/>
        </w:rPr>
        <w:t>React</w:t>
      </w:r>
      <w:proofErr w:type="gramEnd"/>
      <w:r w:rsidRPr="00B61D28">
        <w:rPr>
          <w:rFonts w:cstheme="minorHAnsi"/>
          <w:iCs/>
          <w:sz w:val="24"/>
          <w:szCs w:val="24"/>
          <w:lang w:eastAsia="en-IN"/>
        </w:rPr>
        <w:t xml:space="preserve"> components, and document processing scripts must include comprehensive inline comments, type hints, docstrings, and external API documentation following industry standards for future developer onboarding.</w:t>
      </w:r>
    </w:p>
    <w:p w14:paraId="15525827" w14:textId="33C04C92" w:rsidR="00453147" w:rsidRPr="00B61D28" w:rsidRDefault="00453147" w:rsidP="00B61D28">
      <w:pPr>
        <w:jc w:val="both"/>
        <w:rPr>
          <w:rFonts w:cstheme="minorHAnsi"/>
          <w:iCs/>
          <w:sz w:val="24"/>
          <w:szCs w:val="24"/>
          <w:lang w:eastAsia="en-IN"/>
        </w:rPr>
      </w:pPr>
      <w:r w:rsidRPr="00453147">
        <w:rPr>
          <w:rFonts w:cstheme="minorHAnsi"/>
          <w:b/>
          <w:bCs/>
          <w:iCs/>
          <w:sz w:val="24"/>
          <w:szCs w:val="24"/>
          <w:lang w:eastAsia="en-IN"/>
        </w:rPr>
        <w:t>DOC2</w:t>
      </w:r>
      <w:r w:rsidRPr="00B61D28">
        <w:rPr>
          <w:rFonts w:cstheme="minorHAnsi"/>
          <w:iCs/>
          <w:sz w:val="24"/>
          <w:szCs w:val="24"/>
          <w:lang w:eastAsia="en-IN"/>
        </w:rPr>
        <w:t xml:space="preserve">. System Architecture Documentation: The complete system workflow, database schema (JSON and </w:t>
      </w:r>
      <w:proofErr w:type="spellStart"/>
      <w:r w:rsidRPr="00B61D28">
        <w:rPr>
          <w:rFonts w:cstheme="minorHAnsi"/>
          <w:iCs/>
          <w:sz w:val="24"/>
          <w:szCs w:val="24"/>
          <w:lang w:eastAsia="en-IN"/>
        </w:rPr>
        <w:t>ChromaDB</w:t>
      </w:r>
      <w:proofErr w:type="spellEnd"/>
      <w:r w:rsidRPr="00B61D28">
        <w:rPr>
          <w:rFonts w:cstheme="minorHAnsi"/>
          <w:iCs/>
          <w:sz w:val="24"/>
          <w:szCs w:val="24"/>
          <w:lang w:eastAsia="en-IN"/>
        </w:rPr>
        <w:t xml:space="preserve">), AI agent state machines, and API interactions must be documented using Mermaid diagrams, </w:t>
      </w:r>
      <w:proofErr w:type="spellStart"/>
      <w:r w:rsidRPr="00B61D28">
        <w:rPr>
          <w:rFonts w:cstheme="minorHAnsi"/>
          <w:iCs/>
          <w:sz w:val="24"/>
          <w:szCs w:val="24"/>
          <w:lang w:eastAsia="en-IN"/>
        </w:rPr>
        <w:t>LangGraph</w:t>
      </w:r>
      <w:proofErr w:type="spellEnd"/>
      <w:r w:rsidRPr="00B61D28">
        <w:rPr>
          <w:rFonts w:cstheme="minorHAnsi"/>
          <w:iCs/>
          <w:sz w:val="24"/>
          <w:szCs w:val="24"/>
          <w:lang w:eastAsia="en-IN"/>
        </w:rPr>
        <w:t xml:space="preserve"> state diagrams, </w:t>
      </w:r>
      <w:proofErr w:type="spellStart"/>
      <w:r w:rsidRPr="00B61D28">
        <w:rPr>
          <w:rFonts w:cstheme="minorHAnsi"/>
          <w:iCs/>
          <w:sz w:val="24"/>
          <w:szCs w:val="24"/>
          <w:lang w:eastAsia="en-IN"/>
        </w:rPr>
        <w:t>OpenAPI</w:t>
      </w:r>
      <w:proofErr w:type="spellEnd"/>
      <w:r w:rsidRPr="00B61D28">
        <w:rPr>
          <w:rFonts w:cstheme="minorHAnsi"/>
          <w:iCs/>
          <w:sz w:val="24"/>
          <w:szCs w:val="24"/>
          <w:lang w:eastAsia="en-IN"/>
        </w:rPr>
        <w:t>/Swagger documentation, and React component diagrams.</w:t>
      </w:r>
    </w:p>
    <w:p w14:paraId="652B3FB1" w14:textId="36260E9D" w:rsidR="00453147" w:rsidRPr="00B61D28" w:rsidRDefault="00453147" w:rsidP="00B61D28">
      <w:pPr>
        <w:jc w:val="both"/>
        <w:rPr>
          <w:rFonts w:cstheme="minorHAnsi"/>
          <w:iCs/>
          <w:sz w:val="24"/>
          <w:szCs w:val="24"/>
          <w:lang w:eastAsia="en-IN"/>
        </w:rPr>
      </w:pPr>
      <w:r w:rsidRPr="00453147">
        <w:rPr>
          <w:rFonts w:cstheme="minorHAnsi"/>
          <w:b/>
          <w:bCs/>
          <w:iCs/>
          <w:sz w:val="24"/>
          <w:szCs w:val="24"/>
          <w:lang w:eastAsia="en-IN"/>
        </w:rPr>
        <w:t xml:space="preserve">DOC3. </w:t>
      </w:r>
      <w:r w:rsidRPr="00B61D28">
        <w:rPr>
          <w:rFonts w:cstheme="minorHAnsi"/>
          <w:iCs/>
          <w:sz w:val="24"/>
          <w:szCs w:val="24"/>
          <w:lang w:eastAsia="en-IN"/>
        </w:rPr>
        <w:t>User Documentation and Support Materials: The system must provide comprehensive user-facing documentation including installation guides for Windows/macOS/Linux, user manual covering natural language task creation and calendar management, troubleshooting guide with common issues and error codes, and developer guide with extension points and customization options.</w:t>
      </w:r>
    </w:p>
    <w:p w14:paraId="4E682DA5" w14:textId="473768E7" w:rsidR="005D1648" w:rsidRPr="0039640D" w:rsidRDefault="00453147" w:rsidP="00B61D28">
      <w:pPr>
        <w:jc w:val="both"/>
        <w:rPr>
          <w:rFonts w:cstheme="minorHAnsi"/>
          <w:b/>
          <w:bCs/>
          <w:iCs/>
          <w:sz w:val="24"/>
          <w:szCs w:val="24"/>
          <w:lang w:eastAsia="en-IN"/>
        </w:rPr>
      </w:pPr>
      <w:r w:rsidRPr="00453147">
        <w:rPr>
          <w:rFonts w:cstheme="minorHAnsi"/>
          <w:b/>
          <w:bCs/>
          <w:iCs/>
          <w:sz w:val="24"/>
          <w:szCs w:val="24"/>
          <w:lang w:eastAsia="en-IN"/>
        </w:rPr>
        <w:t xml:space="preserve">DOC4. </w:t>
      </w:r>
      <w:r w:rsidRPr="00B61D28">
        <w:rPr>
          <w:rFonts w:cstheme="minorHAnsi"/>
          <w:iCs/>
          <w:sz w:val="24"/>
          <w:szCs w:val="24"/>
          <w:lang w:eastAsia="en-IN"/>
        </w:rPr>
        <w:t>Academic and Research Documentation: As this is an academic project for MRCET Computational Intelligence department, documentation must include technical research paper format suitable for academic submission, SDG alignment documentation for "Industry, Innovation and Infrastructure," performance benchmarks and comparative analysis with existing solutions, and future research directions for local-first AI scheduling systems.</w:t>
      </w:r>
      <w:r w:rsidR="005D1648" w:rsidRPr="000B0734">
        <w:rPr>
          <w:rFonts w:cstheme="minorHAnsi"/>
          <w:lang w:val="en-CA" w:eastAsia="zh-CN" w:bidi="he-IL"/>
        </w:rPr>
        <w:br w:type="page"/>
      </w:r>
    </w:p>
    <w:p w14:paraId="0900C820" w14:textId="7D42B50B" w:rsidR="00F02810" w:rsidRPr="00F02810" w:rsidRDefault="005D1648" w:rsidP="00F02810">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10" w:name="_Hlk192069710"/>
      <w:r w:rsidRPr="000B0734">
        <w:rPr>
          <w:rFonts w:asciiTheme="minorHAnsi" w:hAnsiTheme="minorHAnsi" w:cstheme="minorHAnsi"/>
          <w:color w:val="FFFFFF"/>
        </w:rPr>
        <w:lastRenderedPageBreak/>
        <w:t>References</w:t>
      </w:r>
      <w:bookmarkEnd w:id="10"/>
    </w:p>
    <w:p w14:paraId="226D0F97" w14:textId="77777777" w:rsidR="00547031" w:rsidRDefault="00547031" w:rsidP="00547031">
      <w:pPr>
        <w:pStyle w:val="ListParagraph"/>
        <w:tabs>
          <w:tab w:val="left" w:pos="878"/>
        </w:tabs>
        <w:spacing w:before="8" w:line="360" w:lineRule="auto"/>
        <w:ind w:left="460" w:right="177"/>
        <w:jc w:val="both"/>
        <w:rPr>
          <w:b/>
          <w:bCs/>
          <w:sz w:val="24"/>
        </w:rPr>
      </w:pPr>
    </w:p>
    <w:p w14:paraId="42EF7E44" w14:textId="57F9BA4D" w:rsidR="00547031" w:rsidRPr="006C4982" w:rsidRDefault="00547031" w:rsidP="00547031">
      <w:pPr>
        <w:pStyle w:val="ListParagraph"/>
        <w:tabs>
          <w:tab w:val="left" w:pos="878"/>
        </w:tabs>
        <w:spacing w:before="8" w:line="360" w:lineRule="auto"/>
        <w:ind w:left="460" w:right="177"/>
        <w:jc w:val="both"/>
        <w:rPr>
          <w:b/>
          <w:bCs/>
          <w:sz w:val="24"/>
        </w:rPr>
      </w:pPr>
      <w:r w:rsidRPr="006C4982">
        <w:rPr>
          <w:b/>
          <w:bCs/>
          <w:sz w:val="24"/>
        </w:rPr>
        <w:t>Technical Documentation &amp; Frameworks</w:t>
      </w:r>
    </w:p>
    <w:p w14:paraId="78CBBFE8" w14:textId="77777777" w:rsidR="00547031" w:rsidRPr="006C4982" w:rsidRDefault="00547031" w:rsidP="00547031">
      <w:pPr>
        <w:pStyle w:val="ListParagraph"/>
        <w:widowControl w:val="0"/>
        <w:numPr>
          <w:ilvl w:val="0"/>
          <w:numId w:val="113"/>
        </w:numPr>
        <w:tabs>
          <w:tab w:val="left" w:pos="878"/>
        </w:tabs>
        <w:autoSpaceDE w:val="0"/>
        <w:autoSpaceDN w:val="0"/>
        <w:spacing w:before="8" w:after="0" w:line="360" w:lineRule="auto"/>
        <w:ind w:right="177"/>
        <w:contextualSpacing w:val="0"/>
        <w:jc w:val="both"/>
        <w:rPr>
          <w:sz w:val="24"/>
        </w:rPr>
      </w:pPr>
      <w:r w:rsidRPr="006C4982">
        <w:rPr>
          <w:b/>
          <w:bCs/>
          <w:sz w:val="24"/>
        </w:rPr>
        <w:t>Qwen 2.5 7B Model Documentation</w:t>
      </w:r>
      <w:r w:rsidRPr="006C4982">
        <w:rPr>
          <w:sz w:val="24"/>
        </w:rPr>
        <w:t> - Primary AI model specifications and capabilities.</w:t>
      </w:r>
      <w:r w:rsidRPr="006C4982">
        <w:rPr>
          <w:sz w:val="24"/>
        </w:rPr>
        <w:br/>
      </w:r>
      <w:r w:rsidRPr="006C4982">
        <w:rPr>
          <w:i/>
          <w:iCs/>
          <w:sz w:val="24"/>
        </w:rPr>
        <w:t>Link:</w:t>
      </w:r>
      <w:r w:rsidRPr="006C4982">
        <w:rPr>
          <w:sz w:val="24"/>
        </w:rPr>
        <w:t> </w:t>
      </w:r>
      <w:hyperlink r:id="rId18" w:tgtFrame="_blank" w:history="1">
        <w:r w:rsidRPr="006C4982">
          <w:rPr>
            <w:rStyle w:val="Hyperlink"/>
            <w:sz w:val="24"/>
          </w:rPr>
          <w:t>https://huggingface.co/Qwen/Qwen2.5-7B-Instruct</w:t>
        </w:r>
      </w:hyperlink>
    </w:p>
    <w:p w14:paraId="3B8E12E1" w14:textId="77777777" w:rsidR="00547031" w:rsidRPr="006C4982" w:rsidRDefault="00547031" w:rsidP="00547031">
      <w:pPr>
        <w:pStyle w:val="ListParagraph"/>
        <w:widowControl w:val="0"/>
        <w:numPr>
          <w:ilvl w:val="0"/>
          <w:numId w:val="113"/>
        </w:numPr>
        <w:tabs>
          <w:tab w:val="left" w:pos="878"/>
        </w:tabs>
        <w:autoSpaceDE w:val="0"/>
        <w:autoSpaceDN w:val="0"/>
        <w:spacing w:before="8" w:after="0" w:line="360" w:lineRule="auto"/>
        <w:ind w:right="177"/>
        <w:contextualSpacing w:val="0"/>
        <w:jc w:val="both"/>
        <w:rPr>
          <w:sz w:val="24"/>
        </w:rPr>
      </w:pPr>
      <w:r w:rsidRPr="006C4982">
        <w:rPr>
          <w:b/>
          <w:bCs/>
          <w:sz w:val="24"/>
        </w:rPr>
        <w:t>Ollama Documentation</w:t>
      </w:r>
      <w:r w:rsidRPr="006C4982">
        <w:rPr>
          <w:sz w:val="24"/>
        </w:rPr>
        <w:t> - Local LLM serving platform and model management.</w:t>
      </w:r>
      <w:r w:rsidRPr="006C4982">
        <w:rPr>
          <w:sz w:val="24"/>
        </w:rPr>
        <w:br/>
      </w:r>
      <w:r w:rsidRPr="006C4982">
        <w:rPr>
          <w:i/>
          <w:iCs/>
          <w:sz w:val="24"/>
        </w:rPr>
        <w:t>Link:</w:t>
      </w:r>
      <w:r w:rsidRPr="006C4982">
        <w:rPr>
          <w:sz w:val="24"/>
        </w:rPr>
        <w:t> </w:t>
      </w:r>
      <w:hyperlink r:id="rId19" w:tgtFrame="_blank" w:history="1">
        <w:r w:rsidRPr="006C4982">
          <w:rPr>
            <w:rStyle w:val="Hyperlink"/>
            <w:sz w:val="24"/>
          </w:rPr>
          <w:t>https://github.com/ollama/ollama</w:t>
        </w:r>
      </w:hyperlink>
    </w:p>
    <w:p w14:paraId="54771548" w14:textId="77777777" w:rsidR="00547031" w:rsidRPr="006C4982" w:rsidRDefault="00547031" w:rsidP="00547031">
      <w:pPr>
        <w:pStyle w:val="ListParagraph"/>
        <w:widowControl w:val="0"/>
        <w:numPr>
          <w:ilvl w:val="0"/>
          <w:numId w:val="113"/>
        </w:numPr>
        <w:tabs>
          <w:tab w:val="left" w:pos="878"/>
        </w:tabs>
        <w:autoSpaceDE w:val="0"/>
        <w:autoSpaceDN w:val="0"/>
        <w:spacing w:before="8" w:after="0" w:line="360" w:lineRule="auto"/>
        <w:ind w:right="177"/>
        <w:contextualSpacing w:val="0"/>
        <w:jc w:val="both"/>
        <w:rPr>
          <w:sz w:val="24"/>
        </w:rPr>
      </w:pPr>
      <w:r w:rsidRPr="006C4982">
        <w:rPr>
          <w:b/>
          <w:bCs/>
          <w:sz w:val="24"/>
        </w:rPr>
        <w:t>LangChain Framework</w:t>
      </w:r>
      <w:r w:rsidRPr="006C4982">
        <w:rPr>
          <w:sz w:val="24"/>
        </w:rPr>
        <w:t> - LLM application development patterns and agent construction.</w:t>
      </w:r>
      <w:r w:rsidRPr="006C4982">
        <w:rPr>
          <w:sz w:val="24"/>
        </w:rPr>
        <w:br/>
      </w:r>
      <w:r w:rsidRPr="006C4982">
        <w:rPr>
          <w:i/>
          <w:iCs/>
          <w:sz w:val="24"/>
        </w:rPr>
        <w:t>Link:</w:t>
      </w:r>
      <w:r w:rsidRPr="006C4982">
        <w:rPr>
          <w:sz w:val="24"/>
        </w:rPr>
        <w:t> </w:t>
      </w:r>
      <w:hyperlink r:id="rId20" w:tgtFrame="_blank" w:history="1">
        <w:r w:rsidRPr="006C4982">
          <w:rPr>
            <w:rStyle w:val="Hyperlink"/>
            <w:sz w:val="24"/>
          </w:rPr>
          <w:t>https://python.langchain.com/docs/introduction/</w:t>
        </w:r>
      </w:hyperlink>
    </w:p>
    <w:p w14:paraId="7778594C" w14:textId="77777777" w:rsidR="00547031" w:rsidRPr="006C4982" w:rsidRDefault="00547031" w:rsidP="00547031">
      <w:pPr>
        <w:pStyle w:val="ListParagraph"/>
        <w:widowControl w:val="0"/>
        <w:numPr>
          <w:ilvl w:val="0"/>
          <w:numId w:val="113"/>
        </w:numPr>
        <w:tabs>
          <w:tab w:val="left" w:pos="878"/>
        </w:tabs>
        <w:autoSpaceDE w:val="0"/>
        <w:autoSpaceDN w:val="0"/>
        <w:spacing w:before="8" w:after="0" w:line="360" w:lineRule="auto"/>
        <w:ind w:right="177"/>
        <w:contextualSpacing w:val="0"/>
        <w:jc w:val="both"/>
        <w:rPr>
          <w:sz w:val="24"/>
        </w:rPr>
      </w:pPr>
      <w:proofErr w:type="spellStart"/>
      <w:r w:rsidRPr="006C4982">
        <w:rPr>
          <w:b/>
          <w:bCs/>
          <w:sz w:val="24"/>
        </w:rPr>
        <w:t>LangGraph</w:t>
      </w:r>
      <w:proofErr w:type="spellEnd"/>
      <w:r w:rsidRPr="006C4982">
        <w:rPr>
          <w:b/>
          <w:bCs/>
          <w:sz w:val="24"/>
        </w:rPr>
        <w:t xml:space="preserve"> Documentation</w:t>
      </w:r>
      <w:r w:rsidRPr="006C4982">
        <w:rPr>
          <w:sz w:val="24"/>
        </w:rPr>
        <w:t> - Multi-agent workflow orchestration and state management.</w:t>
      </w:r>
      <w:r w:rsidRPr="006C4982">
        <w:rPr>
          <w:sz w:val="24"/>
        </w:rPr>
        <w:br/>
      </w:r>
      <w:r w:rsidRPr="006C4982">
        <w:rPr>
          <w:i/>
          <w:iCs/>
          <w:sz w:val="24"/>
        </w:rPr>
        <w:t>Link:</w:t>
      </w:r>
      <w:r w:rsidRPr="006C4982">
        <w:rPr>
          <w:sz w:val="24"/>
        </w:rPr>
        <w:t> </w:t>
      </w:r>
      <w:hyperlink r:id="rId21" w:tgtFrame="_blank" w:history="1">
        <w:r w:rsidRPr="006C4982">
          <w:rPr>
            <w:rStyle w:val="Hyperlink"/>
            <w:sz w:val="24"/>
          </w:rPr>
          <w:t>https://python.langchain.com/docs/langgraph/</w:t>
        </w:r>
      </w:hyperlink>
    </w:p>
    <w:p w14:paraId="5F06B942" w14:textId="77777777" w:rsidR="00547031" w:rsidRPr="006C4982" w:rsidRDefault="00547031" w:rsidP="00547031">
      <w:pPr>
        <w:pStyle w:val="ListParagraph"/>
        <w:widowControl w:val="0"/>
        <w:numPr>
          <w:ilvl w:val="0"/>
          <w:numId w:val="113"/>
        </w:numPr>
        <w:tabs>
          <w:tab w:val="left" w:pos="878"/>
        </w:tabs>
        <w:autoSpaceDE w:val="0"/>
        <w:autoSpaceDN w:val="0"/>
        <w:spacing w:before="8" w:after="0" w:line="360" w:lineRule="auto"/>
        <w:ind w:right="177"/>
        <w:contextualSpacing w:val="0"/>
        <w:jc w:val="both"/>
        <w:rPr>
          <w:sz w:val="24"/>
        </w:rPr>
      </w:pPr>
      <w:proofErr w:type="spellStart"/>
      <w:r w:rsidRPr="006C4982">
        <w:rPr>
          <w:b/>
          <w:bCs/>
          <w:sz w:val="24"/>
        </w:rPr>
        <w:t>ChromaDB</w:t>
      </w:r>
      <w:proofErr w:type="spellEnd"/>
      <w:r w:rsidRPr="006C4982">
        <w:rPr>
          <w:b/>
          <w:bCs/>
          <w:sz w:val="24"/>
        </w:rPr>
        <w:t xml:space="preserve"> Documentation</w:t>
      </w:r>
      <w:r w:rsidRPr="006C4982">
        <w:rPr>
          <w:sz w:val="24"/>
        </w:rPr>
        <w:t> - Vector database operations and embedding management.</w:t>
      </w:r>
      <w:r w:rsidRPr="006C4982">
        <w:rPr>
          <w:sz w:val="24"/>
        </w:rPr>
        <w:br/>
      </w:r>
      <w:r w:rsidRPr="006C4982">
        <w:rPr>
          <w:i/>
          <w:iCs/>
          <w:sz w:val="24"/>
        </w:rPr>
        <w:t>Link:</w:t>
      </w:r>
      <w:r w:rsidRPr="006C4982">
        <w:rPr>
          <w:sz w:val="24"/>
        </w:rPr>
        <w:t> </w:t>
      </w:r>
      <w:hyperlink r:id="rId22" w:tgtFrame="_blank" w:history="1">
        <w:r w:rsidRPr="006C4982">
          <w:rPr>
            <w:rStyle w:val="Hyperlink"/>
            <w:sz w:val="24"/>
          </w:rPr>
          <w:t>https://docs.trychroma.com/</w:t>
        </w:r>
      </w:hyperlink>
    </w:p>
    <w:p w14:paraId="1FFE1489" w14:textId="77777777" w:rsidR="00547031" w:rsidRPr="006C4982" w:rsidRDefault="00547031" w:rsidP="00547031">
      <w:pPr>
        <w:pStyle w:val="ListParagraph"/>
        <w:tabs>
          <w:tab w:val="left" w:pos="878"/>
        </w:tabs>
        <w:spacing w:before="8" w:line="360" w:lineRule="auto"/>
        <w:ind w:left="460" w:right="177"/>
        <w:jc w:val="both"/>
        <w:rPr>
          <w:b/>
          <w:bCs/>
          <w:sz w:val="24"/>
        </w:rPr>
      </w:pPr>
      <w:r w:rsidRPr="006C4982">
        <w:rPr>
          <w:b/>
          <w:bCs/>
          <w:sz w:val="24"/>
        </w:rPr>
        <w:t>Research Papers &amp; Academic References</w:t>
      </w:r>
    </w:p>
    <w:p w14:paraId="71669366" w14:textId="77777777" w:rsidR="00547031" w:rsidRPr="006C4982" w:rsidRDefault="00547031" w:rsidP="00547031">
      <w:pPr>
        <w:pStyle w:val="ListParagraph"/>
        <w:widowControl w:val="0"/>
        <w:numPr>
          <w:ilvl w:val="0"/>
          <w:numId w:val="114"/>
        </w:numPr>
        <w:tabs>
          <w:tab w:val="left" w:pos="878"/>
        </w:tabs>
        <w:autoSpaceDE w:val="0"/>
        <w:autoSpaceDN w:val="0"/>
        <w:spacing w:before="8" w:after="0" w:line="360" w:lineRule="auto"/>
        <w:ind w:right="177"/>
        <w:contextualSpacing w:val="0"/>
        <w:jc w:val="both"/>
        <w:rPr>
          <w:sz w:val="24"/>
        </w:rPr>
      </w:pPr>
      <w:r w:rsidRPr="006C4982">
        <w:rPr>
          <w:b/>
          <w:bCs/>
          <w:sz w:val="24"/>
        </w:rPr>
        <w:t>Vaswani, A., et al. (2017).</w:t>
      </w:r>
      <w:r w:rsidRPr="006C4982">
        <w:rPr>
          <w:sz w:val="24"/>
        </w:rPr>
        <w:t> "Attention Is All You Need." </w:t>
      </w:r>
      <w:r w:rsidRPr="006C4982">
        <w:rPr>
          <w:i/>
          <w:iCs/>
          <w:sz w:val="24"/>
        </w:rPr>
        <w:t>Advances in Neural Information Processing Systems 30 (NIPS 2017)</w:t>
      </w:r>
      <w:r w:rsidRPr="006C4982">
        <w:rPr>
          <w:sz w:val="24"/>
        </w:rPr>
        <w:t>.</w:t>
      </w:r>
      <w:r w:rsidRPr="006C4982">
        <w:rPr>
          <w:sz w:val="24"/>
        </w:rPr>
        <w:br/>
      </w:r>
      <w:r w:rsidRPr="006C4982">
        <w:rPr>
          <w:i/>
          <w:iCs/>
          <w:sz w:val="24"/>
        </w:rPr>
        <w:t>Foundation for transformer architecture used in Qwen 2.5 model.</w:t>
      </w:r>
    </w:p>
    <w:p w14:paraId="0731A2C6" w14:textId="77777777" w:rsidR="00547031" w:rsidRPr="006C4982" w:rsidRDefault="00547031" w:rsidP="00547031">
      <w:pPr>
        <w:pStyle w:val="ListParagraph"/>
        <w:widowControl w:val="0"/>
        <w:numPr>
          <w:ilvl w:val="0"/>
          <w:numId w:val="114"/>
        </w:numPr>
        <w:tabs>
          <w:tab w:val="left" w:pos="878"/>
        </w:tabs>
        <w:autoSpaceDE w:val="0"/>
        <w:autoSpaceDN w:val="0"/>
        <w:spacing w:before="8" w:after="0" w:line="360" w:lineRule="auto"/>
        <w:ind w:right="177"/>
        <w:contextualSpacing w:val="0"/>
        <w:jc w:val="both"/>
        <w:rPr>
          <w:sz w:val="24"/>
        </w:rPr>
      </w:pPr>
      <w:r w:rsidRPr="006C4982">
        <w:rPr>
          <w:b/>
          <w:bCs/>
          <w:sz w:val="24"/>
        </w:rPr>
        <w:t>Lewis, P., et al. (2020).</w:t>
      </w:r>
      <w:r w:rsidRPr="006C4982">
        <w:rPr>
          <w:sz w:val="24"/>
        </w:rPr>
        <w:t> "Retrieval-Augmented Generation for Knowledge-Intensive NLP Tasks." </w:t>
      </w:r>
      <w:r w:rsidRPr="006C4982">
        <w:rPr>
          <w:i/>
          <w:iCs/>
          <w:sz w:val="24"/>
        </w:rPr>
        <w:t>Proceedings of the 34th Conference on Neural Information Processing Systems (</w:t>
      </w:r>
      <w:proofErr w:type="spellStart"/>
      <w:r w:rsidRPr="006C4982">
        <w:rPr>
          <w:i/>
          <w:iCs/>
          <w:sz w:val="24"/>
        </w:rPr>
        <w:t>NeurIPS</w:t>
      </w:r>
      <w:proofErr w:type="spellEnd"/>
      <w:r w:rsidRPr="006C4982">
        <w:rPr>
          <w:i/>
          <w:iCs/>
          <w:sz w:val="24"/>
        </w:rPr>
        <w:t xml:space="preserve"> 2020)</w:t>
      </w:r>
      <w:r w:rsidRPr="006C4982">
        <w:rPr>
          <w:sz w:val="24"/>
        </w:rPr>
        <w:t>.</w:t>
      </w:r>
      <w:r w:rsidRPr="006C4982">
        <w:rPr>
          <w:sz w:val="24"/>
        </w:rPr>
        <w:br/>
      </w:r>
      <w:r w:rsidRPr="006C4982">
        <w:rPr>
          <w:i/>
          <w:iCs/>
          <w:sz w:val="24"/>
        </w:rPr>
        <w:t>Theoretical foundation for the RAG implementation in Memora.</w:t>
      </w:r>
    </w:p>
    <w:p w14:paraId="163E3D01" w14:textId="77777777" w:rsidR="00547031" w:rsidRPr="001A03DF" w:rsidRDefault="00547031" w:rsidP="00547031">
      <w:pPr>
        <w:pStyle w:val="ListParagraph"/>
        <w:widowControl w:val="0"/>
        <w:numPr>
          <w:ilvl w:val="0"/>
          <w:numId w:val="114"/>
        </w:numPr>
        <w:tabs>
          <w:tab w:val="left" w:pos="878"/>
        </w:tabs>
        <w:autoSpaceDE w:val="0"/>
        <w:autoSpaceDN w:val="0"/>
        <w:spacing w:before="8" w:after="0" w:line="360" w:lineRule="auto"/>
        <w:ind w:right="177"/>
        <w:contextualSpacing w:val="0"/>
        <w:jc w:val="both"/>
        <w:rPr>
          <w:sz w:val="24"/>
        </w:rPr>
      </w:pPr>
      <w:r w:rsidRPr="006C4982">
        <w:rPr>
          <w:b/>
          <w:bCs/>
          <w:sz w:val="24"/>
        </w:rPr>
        <w:t>Brown, T., et al. (2020).</w:t>
      </w:r>
      <w:r w:rsidRPr="006C4982">
        <w:rPr>
          <w:sz w:val="24"/>
        </w:rPr>
        <w:t> "Language Models are Few-Shot Learners." </w:t>
      </w:r>
      <w:r w:rsidRPr="006C4982">
        <w:rPr>
          <w:i/>
          <w:iCs/>
          <w:sz w:val="24"/>
        </w:rPr>
        <w:t>Advances in Neural Information Processing Systems 33 (</w:t>
      </w:r>
      <w:proofErr w:type="spellStart"/>
      <w:r w:rsidRPr="006C4982">
        <w:rPr>
          <w:i/>
          <w:iCs/>
          <w:sz w:val="24"/>
        </w:rPr>
        <w:t>NeurIPS</w:t>
      </w:r>
      <w:proofErr w:type="spellEnd"/>
      <w:r w:rsidRPr="006C4982">
        <w:rPr>
          <w:i/>
          <w:iCs/>
          <w:sz w:val="24"/>
        </w:rPr>
        <w:t xml:space="preserve"> 2020)</w:t>
      </w:r>
      <w:r w:rsidRPr="006C4982">
        <w:rPr>
          <w:sz w:val="24"/>
        </w:rPr>
        <w:t>.</w:t>
      </w:r>
      <w:r w:rsidRPr="006C4982">
        <w:rPr>
          <w:sz w:val="24"/>
        </w:rPr>
        <w:br/>
      </w:r>
      <w:r w:rsidRPr="006C4982">
        <w:rPr>
          <w:i/>
          <w:iCs/>
          <w:sz w:val="24"/>
        </w:rPr>
        <w:t>Background on large language model capabilities and few-shot learning.</w:t>
      </w:r>
    </w:p>
    <w:p w14:paraId="00EE2748" w14:textId="059E3A91" w:rsidR="005D1648" w:rsidRPr="00154C47" w:rsidRDefault="005D1648" w:rsidP="00154C47">
      <w:pPr>
        <w:spacing w:before="240" w:line="240" w:lineRule="auto"/>
        <w:rPr>
          <w:rFonts w:cstheme="minorHAnsi"/>
          <w:sz w:val="24"/>
          <w:szCs w:val="24"/>
          <w:lang w:val="en-CA" w:eastAsia="zh-CN" w:bidi="he-IL"/>
        </w:rPr>
      </w:pPr>
      <w:r w:rsidRPr="00154C47">
        <w:rPr>
          <w:rFonts w:cstheme="minorHAnsi"/>
          <w:sz w:val="24"/>
          <w:szCs w:val="24"/>
          <w:lang w:val="en-CA" w:eastAsia="zh-CN" w:bidi="he-IL"/>
        </w:rPr>
        <w:br w:type="page"/>
      </w:r>
    </w:p>
    <w:p w14:paraId="0169139E" w14:textId="1C25296B" w:rsidR="005D1648" w:rsidRPr="000B0734" w:rsidRDefault="005D1648" w:rsidP="002366A5">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2" w:hanging="432"/>
        <w:jc w:val="center"/>
        <w:rPr>
          <w:rFonts w:asciiTheme="minorHAnsi" w:hAnsiTheme="minorHAnsi" w:cstheme="minorHAnsi"/>
          <w:color w:val="FFFFFF"/>
        </w:rPr>
      </w:pPr>
      <w:r w:rsidRPr="000B0734">
        <w:rPr>
          <w:rFonts w:asciiTheme="minorHAnsi" w:hAnsiTheme="minorHAnsi" w:cstheme="minorHAnsi"/>
          <w:color w:val="FFFFFF"/>
        </w:rPr>
        <w:lastRenderedPageBreak/>
        <w:t>SRS DOCUMENT REVIEW</w:t>
      </w:r>
    </w:p>
    <w:p w14:paraId="7153C4BA" w14:textId="77777777" w:rsidR="002366A5" w:rsidRPr="000B0734" w:rsidRDefault="002366A5" w:rsidP="002366A5">
      <w:pPr>
        <w:pStyle w:val="Heading1"/>
        <w:ind w:left="0" w:firstLine="0"/>
        <w:jc w:val="center"/>
        <w:rPr>
          <w:rFonts w:asciiTheme="minorHAnsi" w:hAnsiTheme="minorHAnsi" w:cstheme="minorHAnsi"/>
          <w:u w:val="single"/>
        </w:rPr>
      </w:pPr>
      <w:r w:rsidRPr="000B0734">
        <w:rPr>
          <w:rFonts w:asciiTheme="minorHAnsi" w:hAnsiTheme="minorHAnsi" w:cstheme="minorHAnsi"/>
          <w:color w:val="C00000"/>
        </w:rPr>
        <w:t>CERTIFICATION</w:t>
      </w:r>
    </w:p>
    <w:p w14:paraId="14E1CF5B" w14:textId="77777777" w:rsidR="002366A5" w:rsidRPr="001A0F3F" w:rsidRDefault="002366A5" w:rsidP="001A0F3F">
      <w:pPr>
        <w:spacing w:line="276" w:lineRule="auto"/>
        <w:rPr>
          <w:rFonts w:cstheme="minorHAnsi"/>
          <w:b/>
          <w:sz w:val="24"/>
          <w:szCs w:val="24"/>
          <w:u w:val="single"/>
        </w:rPr>
      </w:pPr>
    </w:p>
    <w:p w14:paraId="6C245571" w14:textId="485FA6CC" w:rsidR="002366A5" w:rsidRPr="001A0F3F" w:rsidRDefault="002366A5" w:rsidP="001A0F3F">
      <w:pPr>
        <w:spacing w:line="276" w:lineRule="auto"/>
        <w:rPr>
          <w:rFonts w:cstheme="minorHAnsi"/>
          <w:sz w:val="24"/>
          <w:szCs w:val="24"/>
        </w:rPr>
      </w:pPr>
      <w:r w:rsidRPr="001A0F3F">
        <w:rPr>
          <w:rFonts w:cstheme="minorHAnsi"/>
          <w:sz w:val="24"/>
          <w:szCs w:val="24"/>
        </w:rPr>
        <w:t>This Software Requirement Specification (SRS) Document is reviewed and certified to proceed for the project development by the Departmental Review Committee (DRC).</w:t>
      </w:r>
    </w:p>
    <w:tbl>
      <w:tblPr>
        <w:tblW w:w="0" w:type="auto"/>
        <w:jc w:val="center"/>
        <w:tblLayout w:type="fixed"/>
        <w:tblLook w:val="0000" w:firstRow="0" w:lastRow="0" w:firstColumn="0" w:lastColumn="0" w:noHBand="0" w:noVBand="0"/>
      </w:tblPr>
      <w:tblGrid>
        <w:gridCol w:w="3674"/>
        <w:gridCol w:w="5521"/>
      </w:tblGrid>
      <w:tr w:rsidR="002366A5" w:rsidRPr="000B0734" w14:paraId="76D391F5"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48EECDC8" w14:textId="77777777" w:rsidR="002366A5" w:rsidRPr="000B0734" w:rsidRDefault="002366A5" w:rsidP="001378B1">
            <w:pPr>
              <w:pStyle w:val="ByLine"/>
              <w:spacing w:before="120" w:after="0"/>
              <w:jc w:val="left"/>
              <w:rPr>
                <w:rFonts w:asciiTheme="minorHAnsi" w:hAnsiTheme="minorHAnsi" w:cstheme="minorHAnsi"/>
                <w:sz w:val="14"/>
              </w:rPr>
            </w:pPr>
            <w:r w:rsidRPr="000B0734">
              <w:rPr>
                <w:rFonts w:asciiTheme="minorHAnsi" w:hAnsiTheme="minorHAnsi" w:cstheme="minorHAnsi"/>
              </w:rPr>
              <w:t xml:space="preserve">Date of SRS Submitted: </w:t>
            </w:r>
          </w:p>
          <w:p w14:paraId="0C5943B5" w14:textId="77777777" w:rsidR="002366A5" w:rsidRPr="000B0734" w:rsidRDefault="002366A5" w:rsidP="001378B1">
            <w:pPr>
              <w:pStyle w:val="ByLine"/>
              <w:spacing w:before="120" w:after="0"/>
              <w:jc w:val="left"/>
              <w:rPr>
                <w:rFonts w:asciiTheme="minorHAnsi" w:hAnsiTheme="minorHAnsi" w:cstheme="minorHAnsi"/>
                <w:sz w:val="14"/>
              </w:rPr>
            </w:pPr>
          </w:p>
        </w:tc>
        <w:tc>
          <w:tcPr>
            <w:tcW w:w="5521" w:type="dxa"/>
            <w:tcBorders>
              <w:top w:val="single" w:sz="4" w:space="0" w:color="BFBFBF"/>
              <w:left w:val="single" w:sz="4" w:space="0" w:color="BFBFBF"/>
              <w:bottom w:val="single" w:sz="4" w:space="0" w:color="BFBFBF"/>
              <w:right w:val="single" w:sz="4" w:space="0" w:color="BFBFBF"/>
            </w:tcBorders>
            <w:vAlign w:val="center"/>
          </w:tcPr>
          <w:p w14:paraId="57872642"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r w:rsidR="002366A5" w:rsidRPr="000B0734" w14:paraId="053EEF50"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2D9357FF"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Date of Review:</w:t>
            </w:r>
          </w:p>
        </w:tc>
        <w:tc>
          <w:tcPr>
            <w:tcW w:w="5521" w:type="dxa"/>
            <w:tcBorders>
              <w:top w:val="single" w:sz="4" w:space="0" w:color="BFBFBF"/>
              <w:left w:val="single" w:sz="4" w:space="0" w:color="BFBFBF"/>
              <w:bottom w:val="single" w:sz="4" w:space="0" w:color="BFBFBF"/>
              <w:right w:val="single" w:sz="4" w:space="0" w:color="BFBFBF"/>
            </w:tcBorders>
            <w:vAlign w:val="center"/>
          </w:tcPr>
          <w:p w14:paraId="08A38C02"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r w:rsidR="002366A5" w:rsidRPr="000B0734" w14:paraId="329030B6"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5A6F8795"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Supervisor Comments:</w:t>
            </w:r>
          </w:p>
        </w:tc>
        <w:tc>
          <w:tcPr>
            <w:tcW w:w="5521" w:type="dxa"/>
            <w:tcBorders>
              <w:top w:val="single" w:sz="4" w:space="0" w:color="BFBFBF"/>
              <w:left w:val="single" w:sz="4" w:space="0" w:color="BFBFBF"/>
              <w:bottom w:val="single" w:sz="4" w:space="0" w:color="BFBFBF"/>
              <w:right w:val="single" w:sz="4" w:space="0" w:color="BFBFBF"/>
            </w:tcBorders>
            <w:vAlign w:val="center"/>
          </w:tcPr>
          <w:p w14:paraId="03B14FD3"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44500C52" w14:textId="77777777" w:rsidR="002366A5" w:rsidRPr="000B0734" w:rsidRDefault="002366A5" w:rsidP="001378B1">
            <w:pPr>
              <w:pStyle w:val="ByLine"/>
              <w:spacing w:before="120" w:after="0"/>
              <w:jc w:val="left"/>
              <w:rPr>
                <w:rFonts w:asciiTheme="minorHAnsi" w:hAnsiTheme="minorHAnsi" w:cstheme="minorHAnsi"/>
                <w:sz w:val="22"/>
              </w:rPr>
            </w:pPr>
          </w:p>
          <w:p w14:paraId="4DF5883F" w14:textId="77777777" w:rsidR="002366A5" w:rsidRPr="000B0734" w:rsidRDefault="002366A5" w:rsidP="001378B1">
            <w:pPr>
              <w:pStyle w:val="ByLine"/>
              <w:spacing w:before="120" w:after="0"/>
              <w:jc w:val="left"/>
              <w:rPr>
                <w:rFonts w:asciiTheme="minorHAnsi" w:hAnsiTheme="minorHAnsi" w:cstheme="minorHAnsi"/>
                <w:sz w:val="22"/>
              </w:rPr>
            </w:pPr>
          </w:p>
          <w:p w14:paraId="5F78A649"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2576A0BC"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60A98910"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Supervisor Sign. &amp; Date.</w:t>
            </w:r>
          </w:p>
        </w:tc>
        <w:tc>
          <w:tcPr>
            <w:tcW w:w="5521" w:type="dxa"/>
            <w:tcBorders>
              <w:top w:val="single" w:sz="4" w:space="0" w:color="BFBFBF"/>
              <w:left w:val="single" w:sz="4" w:space="0" w:color="BFBFBF"/>
              <w:bottom w:val="single" w:sz="4" w:space="0" w:color="BFBFBF"/>
              <w:right w:val="single" w:sz="4" w:space="0" w:color="BFBFBF"/>
            </w:tcBorders>
            <w:vAlign w:val="center"/>
          </w:tcPr>
          <w:p w14:paraId="62FC0792"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79BB674B"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59237294"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530102C5"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Coordinator Sign. &amp; Date</w:t>
            </w:r>
          </w:p>
        </w:tc>
        <w:tc>
          <w:tcPr>
            <w:tcW w:w="5521" w:type="dxa"/>
            <w:tcBorders>
              <w:top w:val="single" w:sz="4" w:space="0" w:color="BFBFBF"/>
              <w:left w:val="single" w:sz="4" w:space="0" w:color="BFBFBF"/>
              <w:bottom w:val="single" w:sz="4" w:space="0" w:color="BFBFBF"/>
              <w:right w:val="single" w:sz="4" w:space="0" w:color="BFBFBF"/>
            </w:tcBorders>
            <w:vAlign w:val="center"/>
          </w:tcPr>
          <w:p w14:paraId="68D41B6D"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2C2D18F6"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2DD497DD"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tcPr>
          <w:p w14:paraId="3FEF701B" w14:textId="77777777" w:rsidR="002366A5" w:rsidRPr="000B0734" w:rsidRDefault="002366A5" w:rsidP="001378B1">
            <w:pPr>
              <w:pStyle w:val="ByLine"/>
              <w:snapToGrid w:val="0"/>
              <w:spacing w:before="120" w:after="0"/>
              <w:jc w:val="left"/>
              <w:rPr>
                <w:rFonts w:asciiTheme="minorHAnsi" w:hAnsiTheme="minorHAnsi" w:cstheme="minorHAnsi"/>
                <w:sz w:val="2"/>
              </w:rPr>
            </w:pPr>
          </w:p>
          <w:p w14:paraId="5FAC9B91"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HOD Sign. &amp; Date</w:t>
            </w:r>
          </w:p>
        </w:tc>
        <w:tc>
          <w:tcPr>
            <w:tcW w:w="5521" w:type="dxa"/>
            <w:tcBorders>
              <w:top w:val="single" w:sz="4" w:space="0" w:color="BFBFBF"/>
              <w:left w:val="single" w:sz="4" w:space="0" w:color="BFBFBF"/>
              <w:bottom w:val="single" w:sz="4" w:space="0" w:color="BFBFBF"/>
              <w:right w:val="single" w:sz="4" w:space="0" w:color="BFBFBF"/>
            </w:tcBorders>
          </w:tcPr>
          <w:p w14:paraId="7BD8E8C2"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4B664792"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5D39DBDA"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4FD2BB5F" w14:textId="77777777" w:rsidR="002366A5" w:rsidRPr="000B0734" w:rsidRDefault="002366A5" w:rsidP="001378B1">
            <w:pPr>
              <w:pStyle w:val="ByLine"/>
              <w:snapToGrid w:val="0"/>
              <w:spacing w:before="0" w:after="0"/>
              <w:jc w:val="left"/>
              <w:rPr>
                <w:rFonts w:asciiTheme="minorHAnsi" w:hAnsiTheme="minorHAnsi" w:cstheme="minorHAnsi"/>
                <w:sz w:val="22"/>
              </w:rPr>
            </w:pPr>
          </w:p>
          <w:p w14:paraId="626B0D4B" w14:textId="77777777" w:rsidR="002366A5" w:rsidRPr="000B0734" w:rsidRDefault="002366A5" w:rsidP="001378B1">
            <w:pPr>
              <w:pStyle w:val="ByLine"/>
              <w:spacing w:before="0" w:after="0"/>
              <w:jc w:val="left"/>
              <w:rPr>
                <w:rFonts w:asciiTheme="minorHAnsi" w:hAnsiTheme="minorHAnsi" w:cstheme="minorHAnsi"/>
              </w:rPr>
            </w:pPr>
            <w:r w:rsidRPr="000B0734">
              <w:rPr>
                <w:rFonts w:asciiTheme="minorHAnsi" w:hAnsiTheme="minorHAnsi" w:cstheme="minorHAnsi"/>
              </w:rPr>
              <w:t>Dept. Stamp</w:t>
            </w:r>
          </w:p>
          <w:p w14:paraId="3FE9D1A9" w14:textId="77777777" w:rsidR="002366A5" w:rsidRPr="000B0734" w:rsidRDefault="002366A5" w:rsidP="001378B1">
            <w:pPr>
              <w:pStyle w:val="ByLine"/>
              <w:spacing w:before="0" w:after="0"/>
              <w:jc w:val="left"/>
              <w:rPr>
                <w:rFonts w:asciiTheme="minorHAnsi" w:hAnsiTheme="minorHAnsi" w:cstheme="minorHAnsi"/>
              </w:rPr>
            </w:pPr>
          </w:p>
        </w:tc>
        <w:tc>
          <w:tcPr>
            <w:tcW w:w="5521" w:type="dxa"/>
            <w:tcBorders>
              <w:top w:val="single" w:sz="4" w:space="0" w:color="BFBFBF"/>
              <w:left w:val="single" w:sz="4" w:space="0" w:color="BFBFBF"/>
              <w:bottom w:val="single" w:sz="4" w:space="0" w:color="BFBFBF"/>
              <w:right w:val="single" w:sz="4" w:space="0" w:color="BFBFBF"/>
            </w:tcBorders>
          </w:tcPr>
          <w:p w14:paraId="081D0AF4"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bl>
    <w:p w14:paraId="4DD4A1E6" w14:textId="0A5F089B" w:rsidR="00E52873" w:rsidRDefault="00E52873" w:rsidP="002366A5">
      <w:pPr>
        <w:rPr>
          <w:rFonts w:ascii="Arial" w:hAnsi="Arial" w:cs="Arial"/>
          <w:lang w:val="en-CA" w:eastAsia="zh-CN" w:bidi="he-IL"/>
        </w:rPr>
      </w:pPr>
    </w:p>
    <w:p w14:paraId="6E8736B3" w14:textId="6E7FA6C4" w:rsidR="005417C5" w:rsidRPr="009C0DFB" w:rsidRDefault="005417C5" w:rsidP="009C0DFB">
      <w:pPr>
        <w:rPr>
          <w:rFonts w:ascii="Arial" w:hAnsi="Arial" w:cs="Arial"/>
          <w:lang w:val="en-CA" w:eastAsia="zh-CN" w:bidi="he-IL"/>
        </w:rPr>
      </w:pPr>
    </w:p>
    <w:sectPr w:rsidR="005417C5" w:rsidRPr="009C0DFB" w:rsidSect="004908CF">
      <w:pgSz w:w="11906" w:h="16838"/>
      <w:pgMar w:top="1276" w:right="1440" w:bottom="993"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D3F3" w14:textId="77777777" w:rsidR="00141A13" w:rsidRDefault="00141A13" w:rsidP="001136AE">
      <w:pPr>
        <w:spacing w:after="0" w:line="240" w:lineRule="auto"/>
      </w:pPr>
      <w:r>
        <w:separator/>
      </w:r>
    </w:p>
  </w:endnote>
  <w:endnote w:type="continuationSeparator" w:id="0">
    <w:p w14:paraId="7C477593" w14:textId="77777777" w:rsidR="00141A13" w:rsidRDefault="00141A13" w:rsidP="00113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Microsoft YaHei"/>
    <w:charset w:val="02"/>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854366"/>
      <w:docPartObj>
        <w:docPartGallery w:val="Page Numbers (Bottom of Page)"/>
        <w:docPartUnique/>
      </w:docPartObj>
    </w:sdtPr>
    <w:sdtEndPr>
      <w:rPr>
        <w:noProof/>
      </w:rPr>
    </w:sdtEndPr>
    <w:sdtContent>
      <w:p w14:paraId="574BF733" w14:textId="3EEA0071" w:rsidR="00681816" w:rsidRDefault="006818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CEE381" w14:textId="77777777" w:rsidR="00681816" w:rsidRDefault="00681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185914"/>
      <w:docPartObj>
        <w:docPartGallery w:val="Page Numbers (Bottom of Page)"/>
        <w:docPartUnique/>
      </w:docPartObj>
    </w:sdtPr>
    <w:sdtEndPr>
      <w:rPr>
        <w:noProof/>
      </w:rPr>
    </w:sdtEndPr>
    <w:sdtContent>
      <w:p w14:paraId="5D566ED4" w14:textId="5F2E2879" w:rsidR="00B14564" w:rsidRDefault="00B145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3E335" w14:textId="77777777" w:rsidR="00B14564" w:rsidRDefault="00B14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5086" w14:textId="77777777" w:rsidR="00141A13" w:rsidRDefault="00141A13" w:rsidP="001136AE">
      <w:pPr>
        <w:spacing w:after="0" w:line="240" w:lineRule="auto"/>
      </w:pPr>
      <w:r>
        <w:separator/>
      </w:r>
    </w:p>
  </w:footnote>
  <w:footnote w:type="continuationSeparator" w:id="0">
    <w:p w14:paraId="503BD467" w14:textId="77777777" w:rsidR="00141A13" w:rsidRDefault="00141A13" w:rsidP="00113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F4E0" w14:textId="51BFE644" w:rsidR="009C29EE" w:rsidRPr="009C29EE" w:rsidRDefault="009C29EE">
    <w:pPr>
      <w:pStyle w:val="Header"/>
      <w:rPr>
        <w:rFonts w:ascii="Times" w:hAnsi="Times" w:cs="Times"/>
        <w:i/>
        <w:iCs/>
      </w:rPr>
    </w:pPr>
    <w:r w:rsidRPr="009C29EE">
      <w:rPr>
        <w:rFonts w:ascii="Times" w:hAnsi="Times" w:cs="Times"/>
        <w:i/>
        <w:iCs/>
      </w:rPr>
      <w:t>Software Requirements Specification</w:t>
    </w:r>
    <w:r w:rsidRPr="009C29EE">
      <w:rPr>
        <w:rFonts w:ascii="Times" w:hAnsi="Times" w:cs="Times"/>
        <w:i/>
        <w:iCs/>
      </w:rPr>
      <w:ptab w:relativeTo="margin" w:alignment="center" w:leader="none"/>
    </w:r>
    <w:r w:rsidRPr="009C29EE">
      <w:rPr>
        <w:rFonts w:ascii="Times" w:hAnsi="Times" w:cs="Times"/>
        <w:i/>
        <w:iCs/>
      </w:rPr>
      <w:ptab w:relativeTo="margin" w:alignment="right" w:leader="none"/>
    </w:r>
    <w:r w:rsidRPr="009C29EE">
      <w:rPr>
        <w:rFonts w:ascii="Times" w:hAnsi="Times" w:cs="Times"/>
        <w:i/>
        <w:iCs/>
      </w:rPr>
      <w:t>Page No i</w:t>
    </w:r>
    <w:r>
      <w:rPr>
        <w:rFonts w:ascii="Times" w:hAnsi="Times" w:cs="Times"/>
        <w:i/>
        <w:iCs/>
      </w:rPr>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13CD" w14:textId="0B929A55" w:rsidR="009C29EE" w:rsidRPr="009C29EE" w:rsidRDefault="009C29EE">
    <w:pPr>
      <w:pStyle w:val="Header"/>
      <w:rPr>
        <w:rFonts w:ascii="Times" w:hAnsi="Times" w:cs="Times"/>
        <w:i/>
        <w:iCs/>
      </w:rPr>
    </w:pPr>
    <w:r w:rsidRPr="009C29EE">
      <w:rPr>
        <w:rFonts w:ascii="Times" w:hAnsi="Times" w:cs="Times"/>
        <w:i/>
        <w:iCs/>
      </w:rPr>
      <w:t>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64CAB22"/>
    <w:lvl w:ilvl="0">
      <w:start w:val="1"/>
      <w:numFmt w:val="decimal"/>
      <w:pStyle w:val="Heading1"/>
      <w:lvlText w:val="%1"/>
      <w:lvlJc w:val="left"/>
      <w:pPr>
        <w:tabs>
          <w:tab w:val="left" w:pos="432"/>
        </w:tabs>
        <w:ind w:left="432" w:hanging="432"/>
      </w:pPr>
      <w:rPr>
        <w:rFonts w:ascii="Arial" w:hAnsi="Arial" w:cs="Symbol" w:hint="default"/>
        <w:b/>
        <w:bCs/>
        <w:color w:val="FFFFFF"/>
        <w:sz w:val="36"/>
        <w:szCs w:val="36"/>
      </w:rPr>
    </w:lvl>
    <w:lvl w:ilvl="1">
      <w:start w:val="1"/>
      <w:numFmt w:val="decimal"/>
      <w:pStyle w:val="Heading2"/>
      <w:lvlText w:val="%1.%2"/>
      <w:lvlJc w:val="left"/>
      <w:pPr>
        <w:tabs>
          <w:tab w:val="left" w:pos="576"/>
        </w:tabs>
        <w:ind w:left="576" w:hanging="576"/>
      </w:pPr>
      <w:rPr>
        <w:rFonts w:asciiTheme="minorHAnsi" w:hAnsiTheme="minorHAnsi" w:cstheme="minorHAnsi" w:hint="default"/>
        <w:b/>
        <w:bCs/>
        <w:sz w:val="28"/>
        <w:szCs w:val="28"/>
      </w:rPr>
    </w:lvl>
    <w:lvl w:ilvl="2">
      <w:start w:val="1"/>
      <w:numFmt w:val="decimal"/>
      <w:lvlText w:val="%1.%2.%3"/>
      <w:lvlJc w:val="left"/>
      <w:pPr>
        <w:tabs>
          <w:tab w:val="left" w:pos="2705"/>
        </w:tabs>
        <w:ind w:left="2705"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3"/>
    <w:multiLevelType w:val="multilevel"/>
    <w:tmpl w:val="00000003"/>
    <w:name w:val="WW8Num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4"/>
    <w:multiLevelType w:val="multilevel"/>
    <w:tmpl w:val="00000004"/>
    <w:name w:val="WW8Num2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5"/>
    <w:multiLevelType w:val="multilevel"/>
    <w:tmpl w:val="00000005"/>
    <w:name w:val="WW8Num2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8"/>
    <w:multiLevelType w:val="multilevel"/>
    <w:tmpl w:val="00000008"/>
    <w:name w:val="WW8Num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000000B"/>
    <w:multiLevelType w:val="multilevel"/>
    <w:tmpl w:val="0000000B"/>
    <w:name w:val="WW8Num37"/>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000000D"/>
    <w:multiLevelType w:val="multilevel"/>
    <w:tmpl w:val="0000000D"/>
    <w:name w:val="WW8Num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000000E"/>
    <w:multiLevelType w:val="multilevel"/>
    <w:tmpl w:val="0000000E"/>
    <w:name w:val="WW8Num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000000F"/>
    <w:multiLevelType w:val="multilevel"/>
    <w:tmpl w:val="0000000F"/>
    <w:name w:val="WW8Num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0000010"/>
    <w:multiLevelType w:val="singleLevel"/>
    <w:tmpl w:val="00000010"/>
    <w:name w:val="WW8Num43"/>
    <w:lvl w:ilvl="0">
      <w:start w:val="1"/>
      <w:numFmt w:val="bullet"/>
      <w:lvlText w:val=""/>
      <w:lvlJc w:val="left"/>
      <w:pPr>
        <w:tabs>
          <w:tab w:val="num" w:pos="0"/>
        </w:tabs>
        <w:ind w:left="720" w:hanging="360"/>
      </w:pPr>
      <w:rPr>
        <w:rFonts w:ascii="Symbol" w:hAnsi="Symbol" w:cs="Symbol" w:hint="default"/>
      </w:rPr>
    </w:lvl>
  </w:abstractNum>
  <w:abstractNum w:abstractNumId="10" w15:restartNumberingAfterBreak="0">
    <w:nsid w:val="00000011"/>
    <w:multiLevelType w:val="multilevel"/>
    <w:tmpl w:val="00000011"/>
    <w:name w:val="WW8Num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0000013"/>
    <w:multiLevelType w:val="multilevel"/>
    <w:tmpl w:val="00000013"/>
    <w:name w:val="WW8Num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0000014"/>
    <w:multiLevelType w:val="multilevel"/>
    <w:tmpl w:val="00000014"/>
    <w:name w:val="WW8Num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0000015"/>
    <w:multiLevelType w:val="multilevel"/>
    <w:tmpl w:val="00000015"/>
    <w:name w:val="WW8Num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0000016"/>
    <w:multiLevelType w:val="multilevel"/>
    <w:tmpl w:val="CFB84EE4"/>
    <w:lvl w:ilvl="0">
      <w:start w:val="2"/>
      <w:numFmt w:val="decimal"/>
      <w:lvlText w:val="%1"/>
      <w:lvlJc w:val="left"/>
      <w:pPr>
        <w:tabs>
          <w:tab w:val="num" w:pos="0"/>
        </w:tabs>
        <w:ind w:left="384" w:hanging="384"/>
      </w:pPr>
      <w:rPr>
        <w:rFonts w:hint="default"/>
        <w:color w:val="FFFFFF"/>
        <w:sz w:val="28"/>
      </w:rPr>
    </w:lvl>
    <w:lvl w:ilvl="1">
      <w:start w:val="1"/>
      <w:numFmt w:val="decimal"/>
      <w:lvlText w:val="%1.%2"/>
      <w:lvlJc w:val="left"/>
      <w:pPr>
        <w:tabs>
          <w:tab w:val="num" w:pos="0"/>
        </w:tabs>
        <w:ind w:left="384" w:hanging="384"/>
      </w:pPr>
      <w:rPr>
        <w:rFonts w:hint="default"/>
        <w:b/>
        <w:bCs/>
        <w:strike w:val="0"/>
        <w:sz w:val="28"/>
        <w:szCs w:val="28"/>
      </w:rPr>
    </w:lvl>
    <w:lvl w:ilvl="2">
      <w:start w:val="1"/>
      <w:numFmt w:val="decimal"/>
      <w:lvlText w:val="%1.%2.%3"/>
      <w:lvlJc w:val="left"/>
      <w:pPr>
        <w:tabs>
          <w:tab w:val="num" w:pos="0"/>
        </w:tabs>
        <w:ind w:left="720" w:hanging="720"/>
      </w:pPr>
      <w:rPr>
        <w:rFonts w:hint="default"/>
        <w:b/>
        <w:bCs/>
        <w:color w:val="0D0D0D" w:themeColor="text1" w:themeTint="F2"/>
        <w:sz w:val="28"/>
      </w:rPr>
    </w:lvl>
    <w:lvl w:ilvl="3">
      <w:start w:val="1"/>
      <w:numFmt w:val="decimal"/>
      <w:lvlText w:val="%1.%2.%3.%4"/>
      <w:lvlJc w:val="left"/>
      <w:pPr>
        <w:tabs>
          <w:tab w:val="num" w:pos="0"/>
        </w:tabs>
        <w:ind w:left="1080" w:hanging="1080"/>
      </w:pPr>
      <w:rPr>
        <w:rFonts w:hint="default"/>
        <w:sz w:val="28"/>
      </w:rPr>
    </w:lvl>
    <w:lvl w:ilvl="4">
      <w:start w:val="1"/>
      <w:numFmt w:val="decimal"/>
      <w:lvlText w:val="%1.%2.%3.%4.%5"/>
      <w:lvlJc w:val="left"/>
      <w:pPr>
        <w:tabs>
          <w:tab w:val="num" w:pos="0"/>
        </w:tabs>
        <w:ind w:left="1080" w:hanging="1080"/>
      </w:pPr>
      <w:rPr>
        <w:rFonts w:hint="default"/>
        <w:sz w:val="28"/>
      </w:rPr>
    </w:lvl>
    <w:lvl w:ilvl="5">
      <w:start w:val="1"/>
      <w:numFmt w:val="decimal"/>
      <w:lvlText w:val="%1.%2.%3.%4.%5.%6"/>
      <w:lvlJc w:val="left"/>
      <w:pPr>
        <w:tabs>
          <w:tab w:val="num" w:pos="0"/>
        </w:tabs>
        <w:ind w:left="1440" w:hanging="1440"/>
      </w:pPr>
      <w:rPr>
        <w:rFonts w:hint="default"/>
        <w:sz w:val="28"/>
      </w:rPr>
    </w:lvl>
    <w:lvl w:ilvl="6">
      <w:start w:val="1"/>
      <w:numFmt w:val="decimal"/>
      <w:lvlText w:val="%1.%2.%3.%4.%5.%6.%7"/>
      <w:lvlJc w:val="left"/>
      <w:pPr>
        <w:tabs>
          <w:tab w:val="num" w:pos="0"/>
        </w:tabs>
        <w:ind w:left="1440" w:hanging="1440"/>
      </w:pPr>
      <w:rPr>
        <w:rFonts w:hint="default"/>
        <w:sz w:val="28"/>
      </w:rPr>
    </w:lvl>
    <w:lvl w:ilvl="7">
      <w:start w:val="1"/>
      <w:numFmt w:val="decimal"/>
      <w:lvlText w:val="%1.%2.%3.%4.%5.%6.%7.%8"/>
      <w:lvlJc w:val="left"/>
      <w:pPr>
        <w:tabs>
          <w:tab w:val="num" w:pos="0"/>
        </w:tabs>
        <w:ind w:left="1800" w:hanging="1800"/>
      </w:pPr>
      <w:rPr>
        <w:rFonts w:hint="default"/>
        <w:sz w:val="28"/>
      </w:rPr>
    </w:lvl>
    <w:lvl w:ilvl="8">
      <w:start w:val="1"/>
      <w:numFmt w:val="decimal"/>
      <w:lvlText w:val="%1.%2.%3.%4.%5.%6.%7.%8.%9"/>
      <w:lvlJc w:val="left"/>
      <w:pPr>
        <w:tabs>
          <w:tab w:val="num" w:pos="0"/>
        </w:tabs>
        <w:ind w:left="1800" w:hanging="1800"/>
      </w:pPr>
      <w:rPr>
        <w:rFonts w:hint="default"/>
        <w:sz w:val="28"/>
      </w:rPr>
    </w:lvl>
  </w:abstractNum>
  <w:abstractNum w:abstractNumId="15" w15:restartNumberingAfterBreak="0">
    <w:nsid w:val="00000017"/>
    <w:multiLevelType w:val="multilevel"/>
    <w:tmpl w:val="00000017"/>
    <w:name w:val="WW8Num5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0000018"/>
    <w:multiLevelType w:val="multilevel"/>
    <w:tmpl w:val="00000018"/>
    <w:name w:val="WW8Num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0000001A"/>
    <w:multiLevelType w:val="multilevel"/>
    <w:tmpl w:val="0000001A"/>
    <w:name w:val="WW8Num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000001B"/>
    <w:multiLevelType w:val="multilevel"/>
    <w:tmpl w:val="0000001B"/>
    <w:name w:val="WW8Num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0000001D"/>
    <w:multiLevelType w:val="singleLevel"/>
    <w:tmpl w:val="0000001D"/>
    <w:name w:val="WW8Num62"/>
    <w:lvl w:ilvl="0">
      <w:start w:val="1"/>
      <w:numFmt w:val="bullet"/>
      <w:lvlText w:val=""/>
      <w:lvlJc w:val="left"/>
      <w:pPr>
        <w:tabs>
          <w:tab w:val="num" w:pos="0"/>
        </w:tabs>
        <w:ind w:left="720" w:hanging="360"/>
      </w:pPr>
      <w:rPr>
        <w:rFonts w:ascii="Symbol" w:hAnsi="Symbol" w:cs="Symbol" w:hint="default"/>
      </w:rPr>
    </w:lvl>
  </w:abstractNum>
  <w:abstractNum w:abstractNumId="20" w15:restartNumberingAfterBreak="0">
    <w:nsid w:val="0000001F"/>
    <w:multiLevelType w:val="multilevel"/>
    <w:tmpl w:val="0000001F"/>
    <w:name w:val="WW8Num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00000020"/>
    <w:multiLevelType w:val="multilevel"/>
    <w:tmpl w:val="00000020"/>
    <w:name w:val="WW8Num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00000021"/>
    <w:multiLevelType w:val="multilevel"/>
    <w:tmpl w:val="00000021"/>
    <w:name w:val="WW8Num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0000022"/>
    <w:multiLevelType w:val="multilevel"/>
    <w:tmpl w:val="00000022"/>
    <w:name w:val="WW8Num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00000023"/>
    <w:multiLevelType w:val="multilevel"/>
    <w:tmpl w:val="00000023"/>
    <w:name w:val="WW8Num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0000025"/>
    <w:multiLevelType w:val="multilevel"/>
    <w:tmpl w:val="00000025"/>
    <w:name w:val="WW8Num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0000026"/>
    <w:multiLevelType w:val="multilevel"/>
    <w:tmpl w:val="00000026"/>
    <w:name w:val="WW8Num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00000027"/>
    <w:multiLevelType w:val="multilevel"/>
    <w:tmpl w:val="00000027"/>
    <w:name w:val="WW8Num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00000028"/>
    <w:multiLevelType w:val="multilevel"/>
    <w:tmpl w:val="00000028"/>
    <w:name w:val="WW8Num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00000029"/>
    <w:multiLevelType w:val="singleLevel"/>
    <w:tmpl w:val="00000029"/>
    <w:name w:val="WW8Num76"/>
    <w:lvl w:ilvl="0">
      <w:start w:val="1"/>
      <w:numFmt w:val="bullet"/>
      <w:lvlText w:val=""/>
      <w:lvlJc w:val="left"/>
      <w:pPr>
        <w:tabs>
          <w:tab w:val="num" w:pos="0"/>
        </w:tabs>
        <w:ind w:left="720" w:hanging="360"/>
      </w:pPr>
      <w:rPr>
        <w:rFonts w:ascii="Symbol" w:hAnsi="Symbol" w:cs="Symbol" w:hint="default"/>
      </w:rPr>
    </w:lvl>
  </w:abstractNum>
  <w:abstractNum w:abstractNumId="30" w15:restartNumberingAfterBreak="0">
    <w:nsid w:val="0000002A"/>
    <w:multiLevelType w:val="multilevel"/>
    <w:tmpl w:val="0000002A"/>
    <w:name w:val="WW8Num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0000002B"/>
    <w:multiLevelType w:val="multilevel"/>
    <w:tmpl w:val="0000002B"/>
    <w:name w:val="WW8Num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0000002C"/>
    <w:multiLevelType w:val="multilevel"/>
    <w:tmpl w:val="0000002C"/>
    <w:name w:val="WW8Num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000002D"/>
    <w:multiLevelType w:val="multilevel"/>
    <w:tmpl w:val="14E05200"/>
    <w:lvl w:ilvl="0">
      <w:start w:val="1"/>
      <w:numFmt w:val="decimal"/>
      <w:lvlText w:val="%1"/>
      <w:lvlJc w:val="left"/>
      <w:pPr>
        <w:tabs>
          <w:tab w:val="left" w:pos="0"/>
        </w:tabs>
        <w:ind w:left="384" w:hanging="384"/>
      </w:pPr>
      <w:rPr>
        <w:rFonts w:hint="default"/>
        <w:color w:val="FFFFFF"/>
        <w:sz w:val="28"/>
      </w:rPr>
    </w:lvl>
    <w:lvl w:ilvl="1">
      <w:start w:val="3"/>
      <w:numFmt w:val="decimal"/>
      <w:lvlText w:val="%1.%2"/>
      <w:lvlJc w:val="left"/>
      <w:pPr>
        <w:tabs>
          <w:tab w:val="left" w:pos="0"/>
        </w:tabs>
        <w:ind w:left="384" w:hanging="384"/>
      </w:pPr>
      <w:rPr>
        <w:rFonts w:hint="default"/>
        <w:sz w:val="24"/>
        <w:szCs w:val="24"/>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34" w15:restartNumberingAfterBreak="0">
    <w:nsid w:val="02011600"/>
    <w:multiLevelType w:val="multilevel"/>
    <w:tmpl w:val="4C6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0D2DC5"/>
    <w:multiLevelType w:val="multilevel"/>
    <w:tmpl w:val="3E5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1F4387"/>
    <w:multiLevelType w:val="multilevel"/>
    <w:tmpl w:val="AA6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2C468B"/>
    <w:multiLevelType w:val="multilevel"/>
    <w:tmpl w:val="082A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F63380"/>
    <w:multiLevelType w:val="multilevel"/>
    <w:tmpl w:val="FBDC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2505B"/>
    <w:multiLevelType w:val="hybridMultilevel"/>
    <w:tmpl w:val="99FA8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2805AE"/>
    <w:multiLevelType w:val="multilevel"/>
    <w:tmpl w:val="27D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971600"/>
    <w:multiLevelType w:val="hybridMultilevel"/>
    <w:tmpl w:val="973E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25D7F"/>
    <w:multiLevelType w:val="multilevel"/>
    <w:tmpl w:val="37F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A80BF2"/>
    <w:multiLevelType w:val="hybridMultilevel"/>
    <w:tmpl w:val="D638DE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AD41975"/>
    <w:multiLevelType w:val="hybridMultilevel"/>
    <w:tmpl w:val="B4E43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0279F4"/>
    <w:multiLevelType w:val="multilevel"/>
    <w:tmpl w:val="B42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81747A"/>
    <w:multiLevelType w:val="multilevel"/>
    <w:tmpl w:val="6F0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DC039D"/>
    <w:multiLevelType w:val="multilevel"/>
    <w:tmpl w:val="A86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672AE2"/>
    <w:multiLevelType w:val="hybridMultilevel"/>
    <w:tmpl w:val="B4DC1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F2E7F64"/>
    <w:multiLevelType w:val="hybridMultilevel"/>
    <w:tmpl w:val="EEC6B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9546BAB"/>
    <w:multiLevelType w:val="hybridMultilevel"/>
    <w:tmpl w:val="8D486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9F1713F"/>
    <w:multiLevelType w:val="hybridMultilevel"/>
    <w:tmpl w:val="7EE22A9E"/>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1AC77A10"/>
    <w:multiLevelType w:val="multilevel"/>
    <w:tmpl w:val="FD0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C757039"/>
    <w:multiLevelType w:val="multilevel"/>
    <w:tmpl w:val="F5B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BF112C"/>
    <w:multiLevelType w:val="hybridMultilevel"/>
    <w:tmpl w:val="F7C6F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CED7179"/>
    <w:multiLevelType w:val="multilevel"/>
    <w:tmpl w:val="03A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A54CEB"/>
    <w:multiLevelType w:val="multilevel"/>
    <w:tmpl w:val="56FE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9445E9"/>
    <w:multiLevelType w:val="hybridMultilevel"/>
    <w:tmpl w:val="7BB684EE"/>
    <w:lvl w:ilvl="0" w:tplc="2A3A68F6">
      <w:start w:val="1"/>
      <w:numFmt w:val="bullet"/>
      <w:lvlText w:val=""/>
      <w:lvlJc w:val="left"/>
      <w:pPr>
        <w:tabs>
          <w:tab w:val="num" w:pos="720"/>
        </w:tabs>
        <w:ind w:left="720" w:hanging="360"/>
      </w:pPr>
      <w:rPr>
        <w:rFonts w:ascii="Wingdings" w:hAnsi="Wingdings" w:hint="default"/>
      </w:rPr>
    </w:lvl>
    <w:lvl w:ilvl="1" w:tplc="2946C762" w:tentative="1">
      <w:start w:val="1"/>
      <w:numFmt w:val="bullet"/>
      <w:lvlText w:val=""/>
      <w:lvlJc w:val="left"/>
      <w:pPr>
        <w:tabs>
          <w:tab w:val="num" w:pos="1440"/>
        </w:tabs>
        <w:ind w:left="1440" w:hanging="360"/>
      </w:pPr>
      <w:rPr>
        <w:rFonts w:ascii="Wingdings" w:hAnsi="Wingdings" w:hint="default"/>
      </w:rPr>
    </w:lvl>
    <w:lvl w:ilvl="2" w:tplc="A3800DA4" w:tentative="1">
      <w:start w:val="1"/>
      <w:numFmt w:val="bullet"/>
      <w:lvlText w:val=""/>
      <w:lvlJc w:val="left"/>
      <w:pPr>
        <w:tabs>
          <w:tab w:val="num" w:pos="2160"/>
        </w:tabs>
        <w:ind w:left="2160" w:hanging="360"/>
      </w:pPr>
      <w:rPr>
        <w:rFonts w:ascii="Wingdings" w:hAnsi="Wingdings" w:hint="default"/>
      </w:rPr>
    </w:lvl>
    <w:lvl w:ilvl="3" w:tplc="8DFA3306" w:tentative="1">
      <w:start w:val="1"/>
      <w:numFmt w:val="bullet"/>
      <w:lvlText w:val=""/>
      <w:lvlJc w:val="left"/>
      <w:pPr>
        <w:tabs>
          <w:tab w:val="num" w:pos="2880"/>
        </w:tabs>
        <w:ind w:left="2880" w:hanging="360"/>
      </w:pPr>
      <w:rPr>
        <w:rFonts w:ascii="Wingdings" w:hAnsi="Wingdings" w:hint="default"/>
      </w:rPr>
    </w:lvl>
    <w:lvl w:ilvl="4" w:tplc="DA103050" w:tentative="1">
      <w:start w:val="1"/>
      <w:numFmt w:val="bullet"/>
      <w:lvlText w:val=""/>
      <w:lvlJc w:val="left"/>
      <w:pPr>
        <w:tabs>
          <w:tab w:val="num" w:pos="3600"/>
        </w:tabs>
        <w:ind w:left="3600" w:hanging="360"/>
      </w:pPr>
      <w:rPr>
        <w:rFonts w:ascii="Wingdings" w:hAnsi="Wingdings" w:hint="default"/>
      </w:rPr>
    </w:lvl>
    <w:lvl w:ilvl="5" w:tplc="F72CEDC0" w:tentative="1">
      <w:start w:val="1"/>
      <w:numFmt w:val="bullet"/>
      <w:lvlText w:val=""/>
      <w:lvlJc w:val="left"/>
      <w:pPr>
        <w:tabs>
          <w:tab w:val="num" w:pos="4320"/>
        </w:tabs>
        <w:ind w:left="4320" w:hanging="360"/>
      </w:pPr>
      <w:rPr>
        <w:rFonts w:ascii="Wingdings" w:hAnsi="Wingdings" w:hint="default"/>
      </w:rPr>
    </w:lvl>
    <w:lvl w:ilvl="6" w:tplc="98DA5826" w:tentative="1">
      <w:start w:val="1"/>
      <w:numFmt w:val="bullet"/>
      <w:lvlText w:val=""/>
      <w:lvlJc w:val="left"/>
      <w:pPr>
        <w:tabs>
          <w:tab w:val="num" w:pos="5040"/>
        </w:tabs>
        <w:ind w:left="5040" w:hanging="360"/>
      </w:pPr>
      <w:rPr>
        <w:rFonts w:ascii="Wingdings" w:hAnsi="Wingdings" w:hint="default"/>
      </w:rPr>
    </w:lvl>
    <w:lvl w:ilvl="7" w:tplc="42483522" w:tentative="1">
      <w:start w:val="1"/>
      <w:numFmt w:val="bullet"/>
      <w:lvlText w:val=""/>
      <w:lvlJc w:val="left"/>
      <w:pPr>
        <w:tabs>
          <w:tab w:val="num" w:pos="5760"/>
        </w:tabs>
        <w:ind w:left="5760" w:hanging="360"/>
      </w:pPr>
      <w:rPr>
        <w:rFonts w:ascii="Wingdings" w:hAnsi="Wingdings" w:hint="default"/>
      </w:rPr>
    </w:lvl>
    <w:lvl w:ilvl="8" w:tplc="EA009618"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5974186"/>
    <w:multiLevelType w:val="multilevel"/>
    <w:tmpl w:val="F23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5EF772A"/>
    <w:multiLevelType w:val="hybridMultilevel"/>
    <w:tmpl w:val="BDC6EF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74834B4"/>
    <w:multiLevelType w:val="hybridMultilevel"/>
    <w:tmpl w:val="29C608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8033C8C"/>
    <w:multiLevelType w:val="hybridMultilevel"/>
    <w:tmpl w:val="F7CCFC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28754858"/>
    <w:multiLevelType w:val="multilevel"/>
    <w:tmpl w:val="31A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8C84383"/>
    <w:multiLevelType w:val="hybridMultilevel"/>
    <w:tmpl w:val="6FBE594C"/>
    <w:lvl w:ilvl="0" w:tplc="0409000B">
      <w:start w:val="1"/>
      <w:numFmt w:val="bullet"/>
      <w:lvlText w:val=""/>
      <w:lvlJc w:val="left"/>
      <w:pPr>
        <w:ind w:left="720" w:hanging="360"/>
      </w:pPr>
      <w:rPr>
        <w:rFonts w:ascii="Wingdings" w:hAnsi="Wingdings" w:hint="default"/>
      </w:rPr>
    </w:lvl>
    <w:lvl w:ilvl="1" w:tplc="0240968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8EF1774"/>
    <w:multiLevelType w:val="hybridMultilevel"/>
    <w:tmpl w:val="BE789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9027B18"/>
    <w:multiLevelType w:val="multilevel"/>
    <w:tmpl w:val="13B8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E07E60"/>
    <w:multiLevelType w:val="hybridMultilevel"/>
    <w:tmpl w:val="D764D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B6E66FB"/>
    <w:multiLevelType w:val="hybridMultilevel"/>
    <w:tmpl w:val="384E7D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2B797E1F"/>
    <w:multiLevelType w:val="hybridMultilevel"/>
    <w:tmpl w:val="72BA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D8A38BE"/>
    <w:multiLevelType w:val="hybridMultilevel"/>
    <w:tmpl w:val="9DAC4850"/>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DFE2DFE"/>
    <w:multiLevelType w:val="multilevel"/>
    <w:tmpl w:val="556A55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5F0589"/>
    <w:multiLevelType w:val="multilevel"/>
    <w:tmpl w:val="F458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01E192B"/>
    <w:multiLevelType w:val="multilevel"/>
    <w:tmpl w:val="75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C53DAE"/>
    <w:multiLevelType w:val="multilevel"/>
    <w:tmpl w:val="179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566B8F"/>
    <w:multiLevelType w:val="hybridMultilevel"/>
    <w:tmpl w:val="55064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169531D"/>
    <w:multiLevelType w:val="hybridMultilevel"/>
    <w:tmpl w:val="9D74E176"/>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357C1DBF"/>
    <w:multiLevelType w:val="multilevel"/>
    <w:tmpl w:val="DC9A9406"/>
    <w:lvl w:ilvl="0">
      <w:start w:val="1"/>
      <w:numFmt w:val="bullet"/>
      <w:lvlText w:val=""/>
      <w:lvlJc w:val="left"/>
      <w:pPr>
        <w:tabs>
          <w:tab w:val="num" w:pos="630"/>
        </w:tabs>
        <w:ind w:left="630" w:hanging="360"/>
      </w:pPr>
      <w:rPr>
        <w:rFonts w:ascii="Wingdings" w:hAnsi="Wingdings"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7" w15:restartNumberingAfterBreak="0">
    <w:nsid w:val="36BC1A0A"/>
    <w:multiLevelType w:val="multilevel"/>
    <w:tmpl w:val="72C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865C2A"/>
    <w:multiLevelType w:val="multilevel"/>
    <w:tmpl w:val="0F0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9566EE"/>
    <w:multiLevelType w:val="hybridMultilevel"/>
    <w:tmpl w:val="F410B2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39F64743"/>
    <w:multiLevelType w:val="multilevel"/>
    <w:tmpl w:val="436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9534A6"/>
    <w:multiLevelType w:val="multilevel"/>
    <w:tmpl w:val="DE6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FF55F1"/>
    <w:multiLevelType w:val="multilevel"/>
    <w:tmpl w:val="391A1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6F19EE"/>
    <w:multiLevelType w:val="multilevel"/>
    <w:tmpl w:val="0FD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C17FF3"/>
    <w:multiLevelType w:val="multilevel"/>
    <w:tmpl w:val="DF7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14244D7"/>
    <w:multiLevelType w:val="multilevel"/>
    <w:tmpl w:val="4E6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2557471"/>
    <w:multiLevelType w:val="multilevel"/>
    <w:tmpl w:val="D0D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2B6767E"/>
    <w:multiLevelType w:val="multilevel"/>
    <w:tmpl w:val="293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D61E3F"/>
    <w:multiLevelType w:val="hybridMultilevel"/>
    <w:tmpl w:val="10B2E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4B93006"/>
    <w:multiLevelType w:val="multilevel"/>
    <w:tmpl w:val="1CC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69A3A63"/>
    <w:multiLevelType w:val="multilevel"/>
    <w:tmpl w:val="47F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AF7D7E"/>
    <w:multiLevelType w:val="multilevel"/>
    <w:tmpl w:val="81BEDE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F90161"/>
    <w:multiLevelType w:val="multilevel"/>
    <w:tmpl w:val="0EE0286E"/>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48B51E43"/>
    <w:multiLevelType w:val="hybridMultilevel"/>
    <w:tmpl w:val="68B2D2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B251013"/>
    <w:multiLevelType w:val="hybridMultilevel"/>
    <w:tmpl w:val="A51E1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BAE2652"/>
    <w:multiLevelType w:val="multilevel"/>
    <w:tmpl w:val="80D4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CFF214C"/>
    <w:multiLevelType w:val="multilevel"/>
    <w:tmpl w:val="4DBC9C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365B87"/>
    <w:multiLevelType w:val="hybridMultilevel"/>
    <w:tmpl w:val="E21CD682"/>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98" w15:restartNumberingAfterBreak="0">
    <w:nsid w:val="4E710F2F"/>
    <w:multiLevelType w:val="multilevel"/>
    <w:tmpl w:val="3BE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0CA1414"/>
    <w:multiLevelType w:val="hybridMultilevel"/>
    <w:tmpl w:val="FAD6A092"/>
    <w:lvl w:ilvl="0" w:tplc="8A2C396E">
      <w:start w:val="1"/>
      <w:numFmt w:val="bullet"/>
      <w:lvlText w:val=""/>
      <w:lvlJc w:val="left"/>
      <w:pPr>
        <w:tabs>
          <w:tab w:val="num" w:pos="720"/>
        </w:tabs>
        <w:ind w:left="720" w:hanging="360"/>
      </w:pPr>
      <w:rPr>
        <w:rFonts w:ascii="Wingdings" w:hAnsi="Wingdings" w:hint="default"/>
      </w:rPr>
    </w:lvl>
    <w:lvl w:ilvl="1" w:tplc="93EA0156" w:tentative="1">
      <w:start w:val="1"/>
      <w:numFmt w:val="bullet"/>
      <w:lvlText w:val=""/>
      <w:lvlJc w:val="left"/>
      <w:pPr>
        <w:tabs>
          <w:tab w:val="num" w:pos="1440"/>
        </w:tabs>
        <w:ind w:left="1440" w:hanging="360"/>
      </w:pPr>
      <w:rPr>
        <w:rFonts w:ascii="Wingdings" w:hAnsi="Wingdings" w:hint="default"/>
      </w:rPr>
    </w:lvl>
    <w:lvl w:ilvl="2" w:tplc="7A4A0828" w:tentative="1">
      <w:start w:val="1"/>
      <w:numFmt w:val="bullet"/>
      <w:lvlText w:val=""/>
      <w:lvlJc w:val="left"/>
      <w:pPr>
        <w:tabs>
          <w:tab w:val="num" w:pos="2160"/>
        </w:tabs>
        <w:ind w:left="2160" w:hanging="360"/>
      </w:pPr>
      <w:rPr>
        <w:rFonts w:ascii="Wingdings" w:hAnsi="Wingdings" w:hint="default"/>
      </w:rPr>
    </w:lvl>
    <w:lvl w:ilvl="3" w:tplc="4C247988" w:tentative="1">
      <w:start w:val="1"/>
      <w:numFmt w:val="bullet"/>
      <w:lvlText w:val=""/>
      <w:lvlJc w:val="left"/>
      <w:pPr>
        <w:tabs>
          <w:tab w:val="num" w:pos="2880"/>
        </w:tabs>
        <w:ind w:left="2880" w:hanging="360"/>
      </w:pPr>
      <w:rPr>
        <w:rFonts w:ascii="Wingdings" w:hAnsi="Wingdings" w:hint="default"/>
      </w:rPr>
    </w:lvl>
    <w:lvl w:ilvl="4" w:tplc="D6BCAB9E" w:tentative="1">
      <w:start w:val="1"/>
      <w:numFmt w:val="bullet"/>
      <w:lvlText w:val=""/>
      <w:lvlJc w:val="left"/>
      <w:pPr>
        <w:tabs>
          <w:tab w:val="num" w:pos="3600"/>
        </w:tabs>
        <w:ind w:left="3600" w:hanging="360"/>
      </w:pPr>
      <w:rPr>
        <w:rFonts w:ascii="Wingdings" w:hAnsi="Wingdings" w:hint="default"/>
      </w:rPr>
    </w:lvl>
    <w:lvl w:ilvl="5" w:tplc="5C9AF73A" w:tentative="1">
      <w:start w:val="1"/>
      <w:numFmt w:val="bullet"/>
      <w:lvlText w:val=""/>
      <w:lvlJc w:val="left"/>
      <w:pPr>
        <w:tabs>
          <w:tab w:val="num" w:pos="4320"/>
        </w:tabs>
        <w:ind w:left="4320" w:hanging="360"/>
      </w:pPr>
      <w:rPr>
        <w:rFonts w:ascii="Wingdings" w:hAnsi="Wingdings" w:hint="default"/>
      </w:rPr>
    </w:lvl>
    <w:lvl w:ilvl="6" w:tplc="0180CA60" w:tentative="1">
      <w:start w:val="1"/>
      <w:numFmt w:val="bullet"/>
      <w:lvlText w:val=""/>
      <w:lvlJc w:val="left"/>
      <w:pPr>
        <w:tabs>
          <w:tab w:val="num" w:pos="5040"/>
        </w:tabs>
        <w:ind w:left="5040" w:hanging="360"/>
      </w:pPr>
      <w:rPr>
        <w:rFonts w:ascii="Wingdings" w:hAnsi="Wingdings" w:hint="default"/>
      </w:rPr>
    </w:lvl>
    <w:lvl w:ilvl="7" w:tplc="737CD40E" w:tentative="1">
      <w:start w:val="1"/>
      <w:numFmt w:val="bullet"/>
      <w:lvlText w:val=""/>
      <w:lvlJc w:val="left"/>
      <w:pPr>
        <w:tabs>
          <w:tab w:val="num" w:pos="5760"/>
        </w:tabs>
        <w:ind w:left="5760" w:hanging="360"/>
      </w:pPr>
      <w:rPr>
        <w:rFonts w:ascii="Wingdings" w:hAnsi="Wingdings" w:hint="default"/>
      </w:rPr>
    </w:lvl>
    <w:lvl w:ilvl="8" w:tplc="CBCCE942"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51AA2DDB"/>
    <w:multiLevelType w:val="multilevel"/>
    <w:tmpl w:val="D20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C6103C"/>
    <w:multiLevelType w:val="multilevel"/>
    <w:tmpl w:val="F97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3D85CEF"/>
    <w:multiLevelType w:val="hybridMultilevel"/>
    <w:tmpl w:val="F970D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4602F58"/>
    <w:multiLevelType w:val="hybridMultilevel"/>
    <w:tmpl w:val="235E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834189"/>
    <w:multiLevelType w:val="hybridMultilevel"/>
    <w:tmpl w:val="EFE4B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6314C34"/>
    <w:multiLevelType w:val="hybridMultilevel"/>
    <w:tmpl w:val="4DA64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83F3A1F"/>
    <w:multiLevelType w:val="hybridMultilevel"/>
    <w:tmpl w:val="0AD4C5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8DD4FC7"/>
    <w:multiLevelType w:val="multilevel"/>
    <w:tmpl w:val="922892EA"/>
    <w:lvl w:ilvl="0">
      <w:start w:val="3"/>
      <w:numFmt w:val="decimal"/>
      <w:lvlText w:val="%1"/>
      <w:lvlJc w:val="left"/>
      <w:pPr>
        <w:ind w:left="645" w:hanging="645"/>
      </w:pPr>
      <w:rPr>
        <w:rFonts w:eastAsia="Arial" w:hint="default"/>
      </w:rPr>
    </w:lvl>
    <w:lvl w:ilvl="1">
      <w:start w:val="3"/>
      <w:numFmt w:val="decimal"/>
      <w:lvlText w:val="%1.%2"/>
      <w:lvlJc w:val="left"/>
      <w:pPr>
        <w:ind w:left="720" w:hanging="720"/>
      </w:pPr>
      <w:rPr>
        <w:rFonts w:eastAsia="Arial" w:hint="default"/>
      </w:rPr>
    </w:lvl>
    <w:lvl w:ilvl="2">
      <w:start w:val="2"/>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440" w:hanging="144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800" w:hanging="180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2160" w:hanging="2160"/>
      </w:pPr>
      <w:rPr>
        <w:rFonts w:eastAsia="Arial" w:hint="default"/>
      </w:rPr>
    </w:lvl>
  </w:abstractNum>
  <w:abstractNum w:abstractNumId="108" w15:restartNumberingAfterBreak="0">
    <w:nsid w:val="59E025D0"/>
    <w:multiLevelType w:val="multilevel"/>
    <w:tmpl w:val="9CCA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A425B43"/>
    <w:multiLevelType w:val="multilevel"/>
    <w:tmpl w:val="9F9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3F34C2"/>
    <w:multiLevelType w:val="hybridMultilevel"/>
    <w:tmpl w:val="52CCD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CD10A8F"/>
    <w:multiLevelType w:val="multilevel"/>
    <w:tmpl w:val="72F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CF84F75"/>
    <w:multiLevelType w:val="multilevel"/>
    <w:tmpl w:val="163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8D3F0A"/>
    <w:multiLevelType w:val="multilevel"/>
    <w:tmpl w:val="2DE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E180DCF"/>
    <w:multiLevelType w:val="multilevel"/>
    <w:tmpl w:val="5C2C7E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56714A"/>
    <w:multiLevelType w:val="hybridMultilevel"/>
    <w:tmpl w:val="05087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386678B"/>
    <w:multiLevelType w:val="hybridMultilevel"/>
    <w:tmpl w:val="1A187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656D4232"/>
    <w:multiLevelType w:val="multilevel"/>
    <w:tmpl w:val="542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A2519E"/>
    <w:multiLevelType w:val="multilevel"/>
    <w:tmpl w:val="E502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12752A"/>
    <w:multiLevelType w:val="multilevel"/>
    <w:tmpl w:val="589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D533D9"/>
    <w:multiLevelType w:val="multilevel"/>
    <w:tmpl w:val="912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205D7C"/>
    <w:multiLevelType w:val="multilevel"/>
    <w:tmpl w:val="5B9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91B0471"/>
    <w:multiLevelType w:val="multilevel"/>
    <w:tmpl w:val="482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C72719"/>
    <w:multiLevelType w:val="multilevel"/>
    <w:tmpl w:val="53D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BE5C06"/>
    <w:multiLevelType w:val="multilevel"/>
    <w:tmpl w:val="14C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DD024AE"/>
    <w:multiLevelType w:val="multilevel"/>
    <w:tmpl w:val="4CEA2F0E"/>
    <w:lvl w:ilvl="0">
      <w:start w:val="3"/>
      <w:numFmt w:val="decimal"/>
      <w:lvlText w:val="%1"/>
      <w:lvlJc w:val="left"/>
      <w:pPr>
        <w:ind w:left="405" w:hanging="405"/>
      </w:pPr>
      <w:rPr>
        <w:rFonts w:hint="default"/>
        <w:sz w:val="28"/>
      </w:rPr>
    </w:lvl>
    <w:lvl w:ilvl="1">
      <w:start w:val="2"/>
      <w:numFmt w:val="decimal"/>
      <w:lvlText w:val="%1.%2"/>
      <w:lvlJc w:val="left"/>
      <w:pPr>
        <w:ind w:left="405" w:hanging="405"/>
      </w:pPr>
      <w:rPr>
        <w:rFonts w:hint="default"/>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26" w15:restartNumberingAfterBreak="0">
    <w:nsid w:val="71050DA9"/>
    <w:multiLevelType w:val="hybridMultilevel"/>
    <w:tmpl w:val="30CC53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2880FFC"/>
    <w:multiLevelType w:val="hybridMultilevel"/>
    <w:tmpl w:val="F8AA3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4287D37"/>
    <w:multiLevelType w:val="multilevel"/>
    <w:tmpl w:val="CF4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4BE7E53"/>
    <w:multiLevelType w:val="hybridMultilevel"/>
    <w:tmpl w:val="34889A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23172E"/>
    <w:multiLevelType w:val="multilevel"/>
    <w:tmpl w:val="DB4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5580DC1"/>
    <w:multiLevelType w:val="hybridMultilevel"/>
    <w:tmpl w:val="581CC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59F3964"/>
    <w:multiLevelType w:val="hybridMultilevel"/>
    <w:tmpl w:val="FB988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5F04497"/>
    <w:multiLevelType w:val="hybridMultilevel"/>
    <w:tmpl w:val="57E0A0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61D190D"/>
    <w:multiLevelType w:val="hybridMultilevel"/>
    <w:tmpl w:val="8062B8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5" w15:restartNumberingAfterBreak="0">
    <w:nsid w:val="76306058"/>
    <w:multiLevelType w:val="multilevel"/>
    <w:tmpl w:val="9E2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7110E91"/>
    <w:multiLevelType w:val="multilevel"/>
    <w:tmpl w:val="0DF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82A4305"/>
    <w:multiLevelType w:val="hybridMultilevel"/>
    <w:tmpl w:val="A2983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8743F40"/>
    <w:multiLevelType w:val="hybridMultilevel"/>
    <w:tmpl w:val="A9A6C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91918D9"/>
    <w:multiLevelType w:val="multilevel"/>
    <w:tmpl w:val="080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222F6D"/>
    <w:multiLevelType w:val="multilevel"/>
    <w:tmpl w:val="2E3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A903BAA"/>
    <w:multiLevelType w:val="multilevel"/>
    <w:tmpl w:val="2C7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AF2668E"/>
    <w:multiLevelType w:val="multilevel"/>
    <w:tmpl w:val="4DD6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1B689A"/>
    <w:multiLevelType w:val="multilevel"/>
    <w:tmpl w:val="409C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52913">
    <w:abstractNumId w:val="0"/>
  </w:num>
  <w:num w:numId="2" w16cid:durableId="2056847909">
    <w:abstractNumId w:val="33"/>
  </w:num>
  <w:num w:numId="3" w16cid:durableId="411394456">
    <w:abstractNumId w:val="14"/>
  </w:num>
  <w:num w:numId="4" w16cid:durableId="537278294">
    <w:abstractNumId w:val="92"/>
  </w:num>
  <w:num w:numId="5" w16cid:durableId="716859363">
    <w:abstractNumId w:val="125"/>
  </w:num>
  <w:num w:numId="6" w16cid:durableId="479658519">
    <w:abstractNumId w:val="107"/>
  </w:num>
  <w:num w:numId="7" w16cid:durableId="356201869">
    <w:abstractNumId w:val="69"/>
  </w:num>
  <w:num w:numId="8" w16cid:durableId="1022627992">
    <w:abstractNumId w:val="57"/>
  </w:num>
  <w:num w:numId="9" w16cid:durableId="415246595">
    <w:abstractNumId w:val="99"/>
  </w:num>
  <w:num w:numId="10" w16cid:durableId="1830829308">
    <w:abstractNumId w:val="104"/>
  </w:num>
  <w:num w:numId="11" w16cid:durableId="1917015548">
    <w:abstractNumId w:val="115"/>
  </w:num>
  <w:num w:numId="12" w16cid:durableId="449592929">
    <w:abstractNumId w:val="110"/>
  </w:num>
  <w:num w:numId="13" w16cid:durableId="621694732">
    <w:abstractNumId w:val="102"/>
  </w:num>
  <w:num w:numId="14" w16cid:durableId="1937442069">
    <w:abstractNumId w:val="68"/>
  </w:num>
  <w:num w:numId="15" w16cid:durableId="1673991460">
    <w:abstractNumId w:val="66"/>
  </w:num>
  <w:num w:numId="16" w16cid:durableId="1278827554">
    <w:abstractNumId w:val="103"/>
  </w:num>
  <w:num w:numId="17" w16cid:durableId="132598955">
    <w:abstractNumId w:val="131"/>
  </w:num>
  <w:num w:numId="18" w16cid:durableId="887692643">
    <w:abstractNumId w:val="63"/>
  </w:num>
  <w:num w:numId="19" w16cid:durableId="1736393126">
    <w:abstractNumId w:val="93"/>
  </w:num>
  <w:num w:numId="20" w16cid:durableId="1547253752">
    <w:abstractNumId w:val="76"/>
  </w:num>
  <w:num w:numId="21" w16cid:durableId="1079791380">
    <w:abstractNumId w:val="39"/>
  </w:num>
  <w:num w:numId="22" w16cid:durableId="760443952">
    <w:abstractNumId w:val="59"/>
  </w:num>
  <w:num w:numId="23" w16cid:durableId="723060646">
    <w:abstractNumId w:val="96"/>
  </w:num>
  <w:num w:numId="24" w16cid:durableId="956567673">
    <w:abstractNumId w:val="82"/>
  </w:num>
  <w:num w:numId="25" w16cid:durableId="661396753">
    <w:abstractNumId w:val="91"/>
  </w:num>
  <w:num w:numId="26" w16cid:durableId="1725373515">
    <w:abstractNumId w:val="114"/>
  </w:num>
  <w:num w:numId="27" w16cid:durableId="1998151358">
    <w:abstractNumId w:val="126"/>
  </w:num>
  <w:num w:numId="28" w16cid:durableId="14502796">
    <w:abstractNumId w:val="133"/>
  </w:num>
  <w:num w:numId="29" w16cid:durableId="268633514">
    <w:abstractNumId w:val="137"/>
  </w:num>
  <w:num w:numId="30" w16cid:durableId="523397226">
    <w:abstractNumId w:val="129"/>
  </w:num>
  <w:num w:numId="31" w16cid:durableId="1166897924">
    <w:abstractNumId w:val="60"/>
  </w:num>
  <w:num w:numId="32" w16cid:durableId="1723208545">
    <w:abstractNumId w:val="64"/>
  </w:num>
  <w:num w:numId="33" w16cid:durableId="785080919">
    <w:abstractNumId w:val="138"/>
  </w:num>
  <w:num w:numId="34" w16cid:durableId="1812748447">
    <w:abstractNumId w:val="44"/>
  </w:num>
  <w:num w:numId="35" w16cid:durableId="862523722">
    <w:abstractNumId w:val="41"/>
  </w:num>
  <w:num w:numId="36" w16cid:durableId="2005235324">
    <w:abstractNumId w:val="90"/>
  </w:num>
  <w:num w:numId="37" w16cid:durableId="468479049">
    <w:abstractNumId w:val="81"/>
  </w:num>
  <w:num w:numId="38" w16cid:durableId="1720326520">
    <w:abstractNumId w:val="123"/>
  </w:num>
  <w:num w:numId="39" w16cid:durableId="977808378">
    <w:abstractNumId w:val="78"/>
  </w:num>
  <w:num w:numId="40" w16cid:durableId="1675525872">
    <w:abstractNumId w:val="38"/>
  </w:num>
  <w:num w:numId="41" w16cid:durableId="1712532952">
    <w:abstractNumId w:val="56"/>
  </w:num>
  <w:num w:numId="42" w16cid:durableId="689380703">
    <w:abstractNumId w:val="34"/>
  </w:num>
  <w:num w:numId="43" w16cid:durableId="1792047347">
    <w:abstractNumId w:val="143"/>
  </w:num>
  <w:num w:numId="44" w16cid:durableId="923025720">
    <w:abstractNumId w:val="119"/>
  </w:num>
  <w:num w:numId="45" w16cid:durableId="615792563">
    <w:abstractNumId w:val="97"/>
  </w:num>
  <w:num w:numId="46" w16cid:durableId="265885908">
    <w:abstractNumId w:val="67"/>
  </w:num>
  <w:num w:numId="47" w16cid:durableId="1343314487">
    <w:abstractNumId w:val="122"/>
  </w:num>
  <w:num w:numId="48" w16cid:durableId="284653374">
    <w:abstractNumId w:val="73"/>
  </w:num>
  <w:num w:numId="49" w16cid:durableId="202835901">
    <w:abstractNumId w:val="100"/>
  </w:num>
  <w:num w:numId="50" w16cid:durableId="1789159451">
    <w:abstractNumId w:val="40"/>
  </w:num>
  <w:num w:numId="51" w16cid:durableId="2030136155">
    <w:abstractNumId w:val="106"/>
  </w:num>
  <w:num w:numId="52" w16cid:durableId="1797870847">
    <w:abstractNumId w:val="43"/>
  </w:num>
  <w:num w:numId="53" w16cid:durableId="503208709">
    <w:abstractNumId w:val="54"/>
  </w:num>
  <w:num w:numId="54" w16cid:durableId="228151985">
    <w:abstractNumId w:val="49"/>
  </w:num>
  <w:num w:numId="55" w16cid:durableId="1588079385">
    <w:abstractNumId w:val="136"/>
  </w:num>
  <w:num w:numId="56" w16cid:durableId="2044668554">
    <w:abstractNumId w:val="53"/>
  </w:num>
  <w:num w:numId="57" w16cid:durableId="1747262715">
    <w:abstractNumId w:val="134"/>
  </w:num>
  <w:num w:numId="58" w16cid:durableId="1681548193">
    <w:abstractNumId w:val="127"/>
  </w:num>
  <w:num w:numId="59" w16cid:durableId="1491366617">
    <w:abstractNumId w:val="74"/>
  </w:num>
  <w:num w:numId="60" w16cid:durableId="1174760193">
    <w:abstractNumId w:val="109"/>
  </w:num>
  <w:num w:numId="61" w16cid:durableId="2022856133">
    <w:abstractNumId w:val="112"/>
  </w:num>
  <w:num w:numId="62" w16cid:durableId="1512798734">
    <w:abstractNumId w:val="55"/>
  </w:num>
  <w:num w:numId="63" w16cid:durableId="84961043">
    <w:abstractNumId w:val="51"/>
  </w:num>
  <w:num w:numId="64" w16cid:durableId="789980393">
    <w:abstractNumId w:val="75"/>
  </w:num>
  <w:num w:numId="65" w16cid:durableId="1970361176">
    <w:abstractNumId w:val="61"/>
  </w:num>
  <w:num w:numId="66" w16cid:durableId="2119373740">
    <w:abstractNumId w:val="89"/>
  </w:num>
  <w:num w:numId="67" w16cid:durableId="1125779094">
    <w:abstractNumId w:val="113"/>
  </w:num>
  <w:num w:numId="68" w16cid:durableId="1476332336">
    <w:abstractNumId w:val="120"/>
  </w:num>
  <w:num w:numId="69" w16cid:durableId="2044138248">
    <w:abstractNumId w:val="139"/>
  </w:num>
  <w:num w:numId="70" w16cid:durableId="741292302">
    <w:abstractNumId w:val="108"/>
  </w:num>
  <w:num w:numId="71" w16cid:durableId="774256082">
    <w:abstractNumId w:val="47"/>
  </w:num>
  <w:num w:numId="72" w16cid:durableId="1899970085">
    <w:abstractNumId w:val="135"/>
  </w:num>
  <w:num w:numId="73" w16cid:durableId="1097404971">
    <w:abstractNumId w:val="86"/>
  </w:num>
  <w:num w:numId="74" w16cid:durableId="1990162703">
    <w:abstractNumId w:val="62"/>
  </w:num>
  <w:num w:numId="75" w16cid:durableId="667905026">
    <w:abstractNumId w:val="36"/>
  </w:num>
  <w:num w:numId="76" w16cid:durableId="195389461">
    <w:abstractNumId w:val="42"/>
  </w:num>
  <w:num w:numId="77" w16cid:durableId="1613395692">
    <w:abstractNumId w:val="71"/>
  </w:num>
  <w:num w:numId="78" w16cid:durableId="2094858886">
    <w:abstractNumId w:val="35"/>
  </w:num>
  <w:num w:numId="79" w16cid:durableId="395861876">
    <w:abstractNumId w:val="45"/>
  </w:num>
  <w:num w:numId="80" w16cid:durableId="420835121">
    <w:abstractNumId w:val="84"/>
  </w:num>
  <w:num w:numId="81" w16cid:durableId="242833382">
    <w:abstractNumId w:val="121"/>
  </w:num>
  <w:num w:numId="82" w16cid:durableId="287509790">
    <w:abstractNumId w:val="111"/>
  </w:num>
  <w:num w:numId="83" w16cid:durableId="858277505">
    <w:abstractNumId w:val="130"/>
  </w:num>
  <w:num w:numId="84" w16cid:durableId="1372072172">
    <w:abstractNumId w:val="140"/>
  </w:num>
  <w:num w:numId="85" w16cid:durableId="446049746">
    <w:abstractNumId w:val="52"/>
  </w:num>
  <w:num w:numId="86" w16cid:durableId="67962809">
    <w:abstractNumId w:val="46"/>
  </w:num>
  <w:num w:numId="87" w16cid:durableId="300381209">
    <w:abstractNumId w:val="118"/>
  </w:num>
  <w:num w:numId="88" w16cid:durableId="1308127938">
    <w:abstractNumId w:val="58"/>
  </w:num>
  <w:num w:numId="89" w16cid:durableId="1460536228">
    <w:abstractNumId w:val="72"/>
  </w:num>
  <w:num w:numId="90" w16cid:durableId="2107844376">
    <w:abstractNumId w:val="95"/>
  </w:num>
  <w:num w:numId="91" w16cid:durableId="712273973">
    <w:abstractNumId w:val="124"/>
  </w:num>
  <w:num w:numId="92" w16cid:durableId="2016690750">
    <w:abstractNumId w:val="117"/>
  </w:num>
  <w:num w:numId="93" w16cid:durableId="1010840787">
    <w:abstractNumId w:val="128"/>
  </w:num>
  <w:num w:numId="94" w16cid:durableId="1785231379">
    <w:abstractNumId w:val="98"/>
  </w:num>
  <w:num w:numId="95" w16cid:durableId="828787054">
    <w:abstractNumId w:val="87"/>
  </w:num>
  <w:num w:numId="96" w16cid:durableId="1815953728">
    <w:abstractNumId w:val="132"/>
  </w:num>
  <w:num w:numId="97" w16cid:durableId="605380936">
    <w:abstractNumId w:val="105"/>
  </w:num>
  <w:num w:numId="98" w16cid:durableId="1187329564">
    <w:abstractNumId w:val="101"/>
  </w:num>
  <w:num w:numId="99" w16cid:durableId="574704129">
    <w:abstractNumId w:val="101"/>
  </w:num>
  <w:num w:numId="100" w16cid:durableId="215093249">
    <w:abstractNumId w:val="79"/>
  </w:num>
  <w:num w:numId="101" w16cid:durableId="470489326">
    <w:abstractNumId w:val="48"/>
  </w:num>
  <w:num w:numId="102" w16cid:durableId="1486362653">
    <w:abstractNumId w:val="94"/>
  </w:num>
  <w:num w:numId="103" w16cid:durableId="2145271399">
    <w:abstractNumId w:val="88"/>
  </w:num>
  <w:num w:numId="104" w16cid:durableId="1924071972">
    <w:abstractNumId w:val="83"/>
  </w:num>
  <w:num w:numId="105" w16cid:durableId="1410881071">
    <w:abstractNumId w:val="85"/>
  </w:num>
  <w:num w:numId="106" w16cid:durableId="1918127497">
    <w:abstractNumId w:val="37"/>
  </w:num>
  <w:num w:numId="107" w16cid:durableId="897858888">
    <w:abstractNumId w:val="80"/>
  </w:num>
  <w:num w:numId="108" w16cid:durableId="153231144">
    <w:abstractNumId w:val="77"/>
  </w:num>
  <w:num w:numId="109" w16cid:durableId="887108200">
    <w:abstractNumId w:val="142"/>
  </w:num>
  <w:num w:numId="110" w16cid:durableId="501166308">
    <w:abstractNumId w:val="116"/>
  </w:num>
  <w:num w:numId="111" w16cid:durableId="2011525021">
    <w:abstractNumId w:val="50"/>
  </w:num>
  <w:num w:numId="112" w16cid:durableId="16582719">
    <w:abstractNumId w:val="141"/>
  </w:num>
  <w:num w:numId="113" w16cid:durableId="926889748">
    <w:abstractNumId w:val="65"/>
  </w:num>
  <w:num w:numId="114" w16cid:durableId="1926258458">
    <w:abstractNumId w:val="7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B3"/>
    <w:rsid w:val="00003C11"/>
    <w:rsid w:val="00005E17"/>
    <w:rsid w:val="00006222"/>
    <w:rsid w:val="0000665B"/>
    <w:rsid w:val="0001378F"/>
    <w:rsid w:val="000233A0"/>
    <w:rsid w:val="00026223"/>
    <w:rsid w:val="000269BC"/>
    <w:rsid w:val="00027BFB"/>
    <w:rsid w:val="000436FE"/>
    <w:rsid w:val="000461DC"/>
    <w:rsid w:val="0006627F"/>
    <w:rsid w:val="00074E54"/>
    <w:rsid w:val="00087C81"/>
    <w:rsid w:val="00093E3D"/>
    <w:rsid w:val="00095B18"/>
    <w:rsid w:val="00097F45"/>
    <w:rsid w:val="000A0DB9"/>
    <w:rsid w:val="000A3A61"/>
    <w:rsid w:val="000A77FB"/>
    <w:rsid w:val="000B0734"/>
    <w:rsid w:val="000B6B00"/>
    <w:rsid w:val="000C642B"/>
    <w:rsid w:val="0011202A"/>
    <w:rsid w:val="001136AE"/>
    <w:rsid w:val="00114B9A"/>
    <w:rsid w:val="00116346"/>
    <w:rsid w:val="001247D4"/>
    <w:rsid w:val="00125980"/>
    <w:rsid w:val="00137A8A"/>
    <w:rsid w:val="00141A13"/>
    <w:rsid w:val="00144D0E"/>
    <w:rsid w:val="00144F67"/>
    <w:rsid w:val="00145859"/>
    <w:rsid w:val="001540C5"/>
    <w:rsid w:val="00154C47"/>
    <w:rsid w:val="00166515"/>
    <w:rsid w:val="001675F7"/>
    <w:rsid w:val="00167E14"/>
    <w:rsid w:val="001719B8"/>
    <w:rsid w:val="00171E91"/>
    <w:rsid w:val="0017481E"/>
    <w:rsid w:val="0018229B"/>
    <w:rsid w:val="00182C00"/>
    <w:rsid w:val="001831B9"/>
    <w:rsid w:val="00184DFF"/>
    <w:rsid w:val="00187A51"/>
    <w:rsid w:val="00194B70"/>
    <w:rsid w:val="001A0924"/>
    <w:rsid w:val="001A0F3F"/>
    <w:rsid w:val="001A6BF3"/>
    <w:rsid w:val="001B0C9F"/>
    <w:rsid w:val="001B4B7F"/>
    <w:rsid w:val="001B7DF6"/>
    <w:rsid w:val="001C1A9B"/>
    <w:rsid w:val="001C33F9"/>
    <w:rsid w:val="001C5B64"/>
    <w:rsid w:val="001E3C1A"/>
    <w:rsid w:val="00200791"/>
    <w:rsid w:val="00205056"/>
    <w:rsid w:val="00214ABB"/>
    <w:rsid w:val="00215A19"/>
    <w:rsid w:val="00221A22"/>
    <w:rsid w:val="00225EAB"/>
    <w:rsid w:val="00234E09"/>
    <w:rsid w:val="002356EA"/>
    <w:rsid w:val="002366A5"/>
    <w:rsid w:val="00247332"/>
    <w:rsid w:val="00247BB6"/>
    <w:rsid w:val="00250975"/>
    <w:rsid w:val="0026542D"/>
    <w:rsid w:val="0026679F"/>
    <w:rsid w:val="00275E02"/>
    <w:rsid w:val="002905EE"/>
    <w:rsid w:val="002932CA"/>
    <w:rsid w:val="002B5CE9"/>
    <w:rsid w:val="002C1423"/>
    <w:rsid w:val="002C28A7"/>
    <w:rsid w:val="002D03D9"/>
    <w:rsid w:val="002D0488"/>
    <w:rsid w:val="002D1E2D"/>
    <w:rsid w:val="002E581A"/>
    <w:rsid w:val="002E7860"/>
    <w:rsid w:val="00303087"/>
    <w:rsid w:val="00316C94"/>
    <w:rsid w:val="003216E9"/>
    <w:rsid w:val="00323C7A"/>
    <w:rsid w:val="00333C0B"/>
    <w:rsid w:val="0033660B"/>
    <w:rsid w:val="003423D2"/>
    <w:rsid w:val="003446F8"/>
    <w:rsid w:val="00353970"/>
    <w:rsid w:val="00353B65"/>
    <w:rsid w:val="00361BDB"/>
    <w:rsid w:val="0036338A"/>
    <w:rsid w:val="00375F09"/>
    <w:rsid w:val="00395389"/>
    <w:rsid w:val="0039640D"/>
    <w:rsid w:val="003A1A29"/>
    <w:rsid w:val="003A1AD1"/>
    <w:rsid w:val="003B14D7"/>
    <w:rsid w:val="003B3DD5"/>
    <w:rsid w:val="003C61C0"/>
    <w:rsid w:val="003C7F31"/>
    <w:rsid w:val="003D159D"/>
    <w:rsid w:val="003D6311"/>
    <w:rsid w:val="003D7F84"/>
    <w:rsid w:val="003E48F4"/>
    <w:rsid w:val="003E6302"/>
    <w:rsid w:val="003F07E3"/>
    <w:rsid w:val="003F0A41"/>
    <w:rsid w:val="003F133F"/>
    <w:rsid w:val="003F1601"/>
    <w:rsid w:val="00405707"/>
    <w:rsid w:val="00415745"/>
    <w:rsid w:val="00415A86"/>
    <w:rsid w:val="00420F16"/>
    <w:rsid w:val="00426E36"/>
    <w:rsid w:val="00432F7D"/>
    <w:rsid w:val="00433EB0"/>
    <w:rsid w:val="004438E8"/>
    <w:rsid w:val="00453147"/>
    <w:rsid w:val="004571CF"/>
    <w:rsid w:val="00461AF2"/>
    <w:rsid w:val="00472D44"/>
    <w:rsid w:val="004908CF"/>
    <w:rsid w:val="004937CA"/>
    <w:rsid w:val="004A13AE"/>
    <w:rsid w:val="004A62E0"/>
    <w:rsid w:val="004A7394"/>
    <w:rsid w:val="004B2007"/>
    <w:rsid w:val="004B335E"/>
    <w:rsid w:val="004C6785"/>
    <w:rsid w:val="004D28F2"/>
    <w:rsid w:val="004D45F1"/>
    <w:rsid w:val="004E00F4"/>
    <w:rsid w:val="004F543C"/>
    <w:rsid w:val="004F5D2F"/>
    <w:rsid w:val="00515CE5"/>
    <w:rsid w:val="00515ED7"/>
    <w:rsid w:val="00527602"/>
    <w:rsid w:val="00533FC5"/>
    <w:rsid w:val="00534746"/>
    <w:rsid w:val="00535D44"/>
    <w:rsid w:val="005417C5"/>
    <w:rsid w:val="005428E2"/>
    <w:rsid w:val="00545D07"/>
    <w:rsid w:val="00546AE2"/>
    <w:rsid w:val="00547031"/>
    <w:rsid w:val="00547218"/>
    <w:rsid w:val="00552471"/>
    <w:rsid w:val="00557CF4"/>
    <w:rsid w:val="0057349C"/>
    <w:rsid w:val="005765F6"/>
    <w:rsid w:val="00580A5E"/>
    <w:rsid w:val="00585481"/>
    <w:rsid w:val="00587439"/>
    <w:rsid w:val="005902E0"/>
    <w:rsid w:val="00593F9A"/>
    <w:rsid w:val="005C495E"/>
    <w:rsid w:val="005D1648"/>
    <w:rsid w:val="005D3EC7"/>
    <w:rsid w:val="005D4445"/>
    <w:rsid w:val="005E7551"/>
    <w:rsid w:val="005F293E"/>
    <w:rsid w:val="006008B8"/>
    <w:rsid w:val="00600BA5"/>
    <w:rsid w:val="00602267"/>
    <w:rsid w:val="00607858"/>
    <w:rsid w:val="00611077"/>
    <w:rsid w:val="006124C4"/>
    <w:rsid w:val="0061339E"/>
    <w:rsid w:val="00614E3A"/>
    <w:rsid w:val="00620450"/>
    <w:rsid w:val="00621FB0"/>
    <w:rsid w:val="00623653"/>
    <w:rsid w:val="00625021"/>
    <w:rsid w:val="006265C6"/>
    <w:rsid w:val="00627AE9"/>
    <w:rsid w:val="00627C26"/>
    <w:rsid w:val="0063250C"/>
    <w:rsid w:val="00640193"/>
    <w:rsid w:val="006577AC"/>
    <w:rsid w:val="006637F9"/>
    <w:rsid w:val="00681816"/>
    <w:rsid w:val="00682335"/>
    <w:rsid w:val="00682DAD"/>
    <w:rsid w:val="006854CC"/>
    <w:rsid w:val="00686396"/>
    <w:rsid w:val="00687BD1"/>
    <w:rsid w:val="00691041"/>
    <w:rsid w:val="00695D9D"/>
    <w:rsid w:val="006A0B57"/>
    <w:rsid w:val="006A2A8B"/>
    <w:rsid w:val="006A5AD6"/>
    <w:rsid w:val="006A6217"/>
    <w:rsid w:val="006B4A92"/>
    <w:rsid w:val="006B5395"/>
    <w:rsid w:val="006B61DE"/>
    <w:rsid w:val="006D133B"/>
    <w:rsid w:val="006D79AE"/>
    <w:rsid w:val="006E08AE"/>
    <w:rsid w:val="006E0B0A"/>
    <w:rsid w:val="006E6943"/>
    <w:rsid w:val="007018D4"/>
    <w:rsid w:val="00706DC4"/>
    <w:rsid w:val="00726C53"/>
    <w:rsid w:val="00730CBF"/>
    <w:rsid w:val="00732391"/>
    <w:rsid w:val="00732721"/>
    <w:rsid w:val="00736A5D"/>
    <w:rsid w:val="00743276"/>
    <w:rsid w:val="00744ECD"/>
    <w:rsid w:val="00745BEB"/>
    <w:rsid w:val="007529B0"/>
    <w:rsid w:val="00753B2F"/>
    <w:rsid w:val="00757E9F"/>
    <w:rsid w:val="007601B9"/>
    <w:rsid w:val="00766BF0"/>
    <w:rsid w:val="007674C1"/>
    <w:rsid w:val="00771E3F"/>
    <w:rsid w:val="00782312"/>
    <w:rsid w:val="0078474B"/>
    <w:rsid w:val="00791778"/>
    <w:rsid w:val="00793772"/>
    <w:rsid w:val="0079754A"/>
    <w:rsid w:val="007A0169"/>
    <w:rsid w:val="007A2084"/>
    <w:rsid w:val="007A30DD"/>
    <w:rsid w:val="007A6AB0"/>
    <w:rsid w:val="007B5EE3"/>
    <w:rsid w:val="007B7A6E"/>
    <w:rsid w:val="007C5B07"/>
    <w:rsid w:val="007D4D6E"/>
    <w:rsid w:val="007D520C"/>
    <w:rsid w:val="007D67C4"/>
    <w:rsid w:val="007E1DDD"/>
    <w:rsid w:val="007F1E8F"/>
    <w:rsid w:val="007F1EA5"/>
    <w:rsid w:val="007F2BDB"/>
    <w:rsid w:val="00802943"/>
    <w:rsid w:val="00806403"/>
    <w:rsid w:val="00806B21"/>
    <w:rsid w:val="00815F40"/>
    <w:rsid w:val="00816165"/>
    <w:rsid w:val="00830A4B"/>
    <w:rsid w:val="00844530"/>
    <w:rsid w:val="008549DF"/>
    <w:rsid w:val="00854E2C"/>
    <w:rsid w:val="008626ED"/>
    <w:rsid w:val="008644C7"/>
    <w:rsid w:val="008648AA"/>
    <w:rsid w:val="00875D91"/>
    <w:rsid w:val="0088207F"/>
    <w:rsid w:val="00882937"/>
    <w:rsid w:val="00886DB3"/>
    <w:rsid w:val="008A2831"/>
    <w:rsid w:val="008A5B9F"/>
    <w:rsid w:val="008B16A0"/>
    <w:rsid w:val="008D3C45"/>
    <w:rsid w:val="008E3C8D"/>
    <w:rsid w:val="008F090F"/>
    <w:rsid w:val="00911A35"/>
    <w:rsid w:val="00917322"/>
    <w:rsid w:val="00924BC7"/>
    <w:rsid w:val="00924F7C"/>
    <w:rsid w:val="0093384F"/>
    <w:rsid w:val="00975CEC"/>
    <w:rsid w:val="00975F06"/>
    <w:rsid w:val="0098274B"/>
    <w:rsid w:val="00984E0F"/>
    <w:rsid w:val="00985E90"/>
    <w:rsid w:val="009937E3"/>
    <w:rsid w:val="009A0B38"/>
    <w:rsid w:val="009A7B39"/>
    <w:rsid w:val="009B46E4"/>
    <w:rsid w:val="009B7898"/>
    <w:rsid w:val="009C0713"/>
    <w:rsid w:val="009C0DFB"/>
    <w:rsid w:val="009C29EE"/>
    <w:rsid w:val="009C5FC0"/>
    <w:rsid w:val="009C6F38"/>
    <w:rsid w:val="009D4F20"/>
    <w:rsid w:val="009D7A6E"/>
    <w:rsid w:val="009E2753"/>
    <w:rsid w:val="009E512A"/>
    <w:rsid w:val="009F0A86"/>
    <w:rsid w:val="009F185C"/>
    <w:rsid w:val="009F42A6"/>
    <w:rsid w:val="009F621B"/>
    <w:rsid w:val="00A04972"/>
    <w:rsid w:val="00A054F1"/>
    <w:rsid w:val="00A05AC6"/>
    <w:rsid w:val="00A1717B"/>
    <w:rsid w:val="00A47BE6"/>
    <w:rsid w:val="00A633D7"/>
    <w:rsid w:val="00A813AA"/>
    <w:rsid w:val="00A83AE5"/>
    <w:rsid w:val="00A87B37"/>
    <w:rsid w:val="00A900F6"/>
    <w:rsid w:val="00A966AA"/>
    <w:rsid w:val="00A972B9"/>
    <w:rsid w:val="00AA3964"/>
    <w:rsid w:val="00AB00FD"/>
    <w:rsid w:val="00AB0DE1"/>
    <w:rsid w:val="00AB679E"/>
    <w:rsid w:val="00AB696D"/>
    <w:rsid w:val="00AC16FF"/>
    <w:rsid w:val="00AC1EBE"/>
    <w:rsid w:val="00AC56C3"/>
    <w:rsid w:val="00AC5BE4"/>
    <w:rsid w:val="00AC61D0"/>
    <w:rsid w:val="00AC7ECD"/>
    <w:rsid w:val="00AD4F28"/>
    <w:rsid w:val="00AD7A9C"/>
    <w:rsid w:val="00AE4AB1"/>
    <w:rsid w:val="00AF0742"/>
    <w:rsid w:val="00AF531B"/>
    <w:rsid w:val="00AF654A"/>
    <w:rsid w:val="00B04CC0"/>
    <w:rsid w:val="00B07ABD"/>
    <w:rsid w:val="00B14564"/>
    <w:rsid w:val="00B22868"/>
    <w:rsid w:val="00B24AB8"/>
    <w:rsid w:val="00B27CAC"/>
    <w:rsid w:val="00B42B99"/>
    <w:rsid w:val="00B44024"/>
    <w:rsid w:val="00B4593E"/>
    <w:rsid w:val="00B54C69"/>
    <w:rsid w:val="00B61D28"/>
    <w:rsid w:val="00B70088"/>
    <w:rsid w:val="00B71BB3"/>
    <w:rsid w:val="00B74973"/>
    <w:rsid w:val="00B85230"/>
    <w:rsid w:val="00B944B1"/>
    <w:rsid w:val="00BB378A"/>
    <w:rsid w:val="00BC140B"/>
    <w:rsid w:val="00BC2E26"/>
    <w:rsid w:val="00BD42E3"/>
    <w:rsid w:val="00BD471A"/>
    <w:rsid w:val="00BE027D"/>
    <w:rsid w:val="00BF142C"/>
    <w:rsid w:val="00C1266A"/>
    <w:rsid w:val="00C34199"/>
    <w:rsid w:val="00C40204"/>
    <w:rsid w:val="00C431C1"/>
    <w:rsid w:val="00C4617C"/>
    <w:rsid w:val="00C50058"/>
    <w:rsid w:val="00C601F4"/>
    <w:rsid w:val="00C638B0"/>
    <w:rsid w:val="00C81942"/>
    <w:rsid w:val="00CB3929"/>
    <w:rsid w:val="00CC337E"/>
    <w:rsid w:val="00CC7578"/>
    <w:rsid w:val="00CE0D26"/>
    <w:rsid w:val="00CF0675"/>
    <w:rsid w:val="00CF11B6"/>
    <w:rsid w:val="00CF3AF0"/>
    <w:rsid w:val="00D02D7A"/>
    <w:rsid w:val="00D04F78"/>
    <w:rsid w:val="00D065D2"/>
    <w:rsid w:val="00D12019"/>
    <w:rsid w:val="00D122FC"/>
    <w:rsid w:val="00D12676"/>
    <w:rsid w:val="00D24163"/>
    <w:rsid w:val="00D27BE9"/>
    <w:rsid w:val="00D34787"/>
    <w:rsid w:val="00D34EDF"/>
    <w:rsid w:val="00D3510C"/>
    <w:rsid w:val="00D36F3E"/>
    <w:rsid w:val="00D40B66"/>
    <w:rsid w:val="00D46328"/>
    <w:rsid w:val="00D521BC"/>
    <w:rsid w:val="00D77042"/>
    <w:rsid w:val="00D77A87"/>
    <w:rsid w:val="00D77F8D"/>
    <w:rsid w:val="00D82CE8"/>
    <w:rsid w:val="00D90BF9"/>
    <w:rsid w:val="00D92108"/>
    <w:rsid w:val="00D92CAE"/>
    <w:rsid w:val="00D92CF8"/>
    <w:rsid w:val="00DA2A89"/>
    <w:rsid w:val="00DA4812"/>
    <w:rsid w:val="00DB28F6"/>
    <w:rsid w:val="00DB423C"/>
    <w:rsid w:val="00DB76BE"/>
    <w:rsid w:val="00DE66CE"/>
    <w:rsid w:val="00DF0034"/>
    <w:rsid w:val="00DF354E"/>
    <w:rsid w:val="00E035B4"/>
    <w:rsid w:val="00E03DAD"/>
    <w:rsid w:val="00E17D83"/>
    <w:rsid w:val="00E2247D"/>
    <w:rsid w:val="00E23733"/>
    <w:rsid w:val="00E255E1"/>
    <w:rsid w:val="00E2792A"/>
    <w:rsid w:val="00E317EE"/>
    <w:rsid w:val="00E3652B"/>
    <w:rsid w:val="00E52873"/>
    <w:rsid w:val="00E55B3A"/>
    <w:rsid w:val="00E67F60"/>
    <w:rsid w:val="00E725B3"/>
    <w:rsid w:val="00E756E3"/>
    <w:rsid w:val="00E81E9F"/>
    <w:rsid w:val="00E966CB"/>
    <w:rsid w:val="00EA1CB9"/>
    <w:rsid w:val="00EA262A"/>
    <w:rsid w:val="00EC02DE"/>
    <w:rsid w:val="00EC05E0"/>
    <w:rsid w:val="00EC120B"/>
    <w:rsid w:val="00EC7FE4"/>
    <w:rsid w:val="00ED5C5B"/>
    <w:rsid w:val="00ED704B"/>
    <w:rsid w:val="00EE197B"/>
    <w:rsid w:val="00EE640A"/>
    <w:rsid w:val="00EF0E7C"/>
    <w:rsid w:val="00EF0F12"/>
    <w:rsid w:val="00EF271C"/>
    <w:rsid w:val="00EF2C75"/>
    <w:rsid w:val="00EF2E75"/>
    <w:rsid w:val="00EF52A3"/>
    <w:rsid w:val="00F02810"/>
    <w:rsid w:val="00F02EB7"/>
    <w:rsid w:val="00F1262F"/>
    <w:rsid w:val="00F12829"/>
    <w:rsid w:val="00F13324"/>
    <w:rsid w:val="00F15A04"/>
    <w:rsid w:val="00F356F0"/>
    <w:rsid w:val="00F36BD3"/>
    <w:rsid w:val="00F43033"/>
    <w:rsid w:val="00F43731"/>
    <w:rsid w:val="00F50E74"/>
    <w:rsid w:val="00F51FA8"/>
    <w:rsid w:val="00F51FF3"/>
    <w:rsid w:val="00F7272E"/>
    <w:rsid w:val="00F73740"/>
    <w:rsid w:val="00F76C29"/>
    <w:rsid w:val="00F84DFA"/>
    <w:rsid w:val="00F86AFB"/>
    <w:rsid w:val="00F903C1"/>
    <w:rsid w:val="00F9547B"/>
    <w:rsid w:val="00FA6232"/>
    <w:rsid w:val="00FA67BE"/>
    <w:rsid w:val="00FB33F4"/>
    <w:rsid w:val="00FC164E"/>
    <w:rsid w:val="00FC51D7"/>
    <w:rsid w:val="00FC5E8D"/>
    <w:rsid w:val="00FD60F7"/>
    <w:rsid w:val="00FE0EB5"/>
    <w:rsid w:val="00FF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61EB0"/>
  <w15:docId w15:val="{932CE448-7F74-43DD-BE67-4AA6D78A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D4"/>
  </w:style>
  <w:style w:type="paragraph" w:styleId="Heading1">
    <w:name w:val="heading 1"/>
    <w:basedOn w:val="Normal"/>
    <w:next w:val="Normal"/>
    <w:link w:val="Heading1Char"/>
    <w:qFormat/>
    <w:rsid w:val="00F903C1"/>
    <w:pPr>
      <w:keepNext/>
      <w:keepLines/>
      <w:numPr>
        <w:numId w:val="1"/>
      </w:numPr>
      <w:suppressAutoHyphens/>
      <w:spacing w:before="480" w:after="240" w:line="240" w:lineRule="atLeast"/>
      <w:outlineLvl w:val="0"/>
    </w:pPr>
    <w:rPr>
      <w:rFonts w:ascii="Times" w:eastAsia="Times New Roman" w:hAnsi="Times" w:cs="Times"/>
      <w:b/>
      <w:bCs/>
      <w:sz w:val="36"/>
      <w:szCs w:val="36"/>
      <w:lang w:val="en-CA" w:eastAsia="zh-CN" w:bidi="he-IL"/>
      <w14:ligatures w14:val="none"/>
    </w:rPr>
  </w:style>
  <w:style w:type="paragraph" w:styleId="Heading2">
    <w:name w:val="heading 2"/>
    <w:basedOn w:val="Normal"/>
    <w:next w:val="Normal"/>
    <w:link w:val="Heading2Char"/>
    <w:qFormat/>
    <w:rsid w:val="00F903C1"/>
    <w:pPr>
      <w:keepNext/>
      <w:keepLines/>
      <w:numPr>
        <w:ilvl w:val="1"/>
        <w:numId w:val="1"/>
      </w:numPr>
      <w:tabs>
        <w:tab w:val="left" w:pos="432"/>
      </w:tabs>
      <w:suppressAutoHyphens/>
      <w:spacing w:before="280" w:after="280" w:line="240" w:lineRule="atLeast"/>
      <w:outlineLvl w:val="1"/>
    </w:pPr>
    <w:rPr>
      <w:rFonts w:ascii="Times" w:eastAsia="Times New Roman" w:hAnsi="Times" w:cs="Times"/>
      <w:b/>
      <w:bCs/>
      <w:kern w:val="0"/>
      <w:sz w:val="28"/>
      <w:szCs w:val="28"/>
      <w:lang w:val="en-CA" w:eastAsia="zh-CN" w:bidi="he-IL"/>
      <w14:ligatures w14:val="none"/>
    </w:rPr>
  </w:style>
  <w:style w:type="paragraph" w:styleId="Heading3">
    <w:name w:val="heading 3"/>
    <w:basedOn w:val="Normal"/>
    <w:next w:val="Normal"/>
    <w:link w:val="Heading3Char"/>
    <w:uiPriority w:val="9"/>
    <w:unhideWhenUsed/>
    <w:qFormat/>
    <w:rsid w:val="00E966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B7D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rsid w:val="00B71BB3"/>
    <w:pPr>
      <w:suppressAutoHyphens/>
      <w:spacing w:before="240" w:after="720" w:line="240" w:lineRule="auto"/>
      <w:jc w:val="right"/>
    </w:pPr>
    <w:rPr>
      <w:rFonts w:ascii="Arial" w:eastAsia="Times New Roman" w:hAnsi="Arial" w:cs="Arial"/>
      <w:b/>
      <w:bCs/>
      <w:sz w:val="64"/>
      <w:szCs w:val="64"/>
      <w:lang w:eastAsia="en-IN"/>
      <w14:ligatures w14:val="none"/>
    </w:rPr>
  </w:style>
  <w:style w:type="paragraph" w:customStyle="1" w:styleId="ByLine">
    <w:name w:val="ByLine"/>
    <w:basedOn w:val="Heading"/>
    <w:qFormat/>
    <w:rsid w:val="00B71BB3"/>
    <w:rPr>
      <w:sz w:val="28"/>
      <w:szCs w:val="28"/>
    </w:rPr>
  </w:style>
  <w:style w:type="paragraph" w:styleId="BodyText">
    <w:name w:val="Body Text"/>
    <w:basedOn w:val="Normal"/>
    <w:link w:val="BodyTextChar"/>
    <w:uiPriority w:val="99"/>
    <w:unhideWhenUsed/>
    <w:rsid w:val="00B71BB3"/>
    <w:pPr>
      <w:spacing w:after="120"/>
    </w:pPr>
  </w:style>
  <w:style w:type="character" w:customStyle="1" w:styleId="BodyTextChar">
    <w:name w:val="Body Text Char"/>
    <w:basedOn w:val="DefaultParagraphFont"/>
    <w:link w:val="BodyText"/>
    <w:uiPriority w:val="99"/>
    <w:rsid w:val="00B71BB3"/>
  </w:style>
  <w:style w:type="paragraph" w:styleId="TOC1">
    <w:name w:val="toc 1"/>
    <w:basedOn w:val="Normal"/>
    <w:next w:val="Normal"/>
    <w:qFormat/>
    <w:rsid w:val="00F903C1"/>
    <w:pPr>
      <w:suppressAutoHyphens/>
      <w:spacing w:before="120" w:after="120" w:line="240" w:lineRule="exact"/>
    </w:pPr>
    <w:rPr>
      <w:rFonts w:ascii="Times New Roman" w:eastAsia="Times New Roman" w:hAnsi="Times New Roman" w:cs="Times New Roman"/>
      <w:b/>
      <w:bCs/>
      <w:caps/>
      <w:kern w:val="0"/>
      <w:sz w:val="20"/>
      <w:szCs w:val="20"/>
      <w:lang w:val="en-CA" w:eastAsia="zh-CN" w:bidi="he-IL"/>
      <w14:ligatures w14:val="none"/>
    </w:rPr>
  </w:style>
  <w:style w:type="paragraph" w:styleId="TOC2">
    <w:name w:val="toc 2"/>
    <w:basedOn w:val="Normal"/>
    <w:next w:val="Normal"/>
    <w:qFormat/>
    <w:rsid w:val="00F903C1"/>
    <w:pPr>
      <w:suppressAutoHyphens/>
      <w:spacing w:after="0" w:line="240" w:lineRule="exact"/>
      <w:ind w:left="240"/>
    </w:pPr>
    <w:rPr>
      <w:rFonts w:ascii="Times New Roman" w:eastAsia="Times New Roman" w:hAnsi="Times New Roman" w:cs="Times New Roman"/>
      <w:smallCaps/>
      <w:kern w:val="0"/>
      <w:sz w:val="20"/>
      <w:szCs w:val="20"/>
      <w:lang w:val="en-CA" w:eastAsia="zh-CN" w:bidi="he-IL"/>
      <w14:ligatures w14:val="none"/>
    </w:rPr>
  </w:style>
  <w:style w:type="character" w:customStyle="1" w:styleId="IndexLink">
    <w:name w:val="Index Link"/>
    <w:qFormat/>
    <w:rsid w:val="00F903C1"/>
  </w:style>
  <w:style w:type="character" w:customStyle="1" w:styleId="Heading1Char">
    <w:name w:val="Heading 1 Char"/>
    <w:basedOn w:val="DefaultParagraphFont"/>
    <w:link w:val="Heading1"/>
    <w:qFormat/>
    <w:rsid w:val="00F903C1"/>
    <w:rPr>
      <w:rFonts w:ascii="Times" w:eastAsia="Times New Roman" w:hAnsi="Times" w:cs="Times"/>
      <w:b/>
      <w:bCs/>
      <w:sz w:val="36"/>
      <w:szCs w:val="36"/>
      <w:lang w:val="en-CA" w:eastAsia="zh-CN" w:bidi="he-IL"/>
      <w14:ligatures w14:val="none"/>
    </w:rPr>
  </w:style>
  <w:style w:type="character" w:customStyle="1" w:styleId="Heading2Char">
    <w:name w:val="Heading 2 Char"/>
    <w:basedOn w:val="DefaultParagraphFont"/>
    <w:link w:val="Heading2"/>
    <w:qFormat/>
    <w:rsid w:val="00F903C1"/>
    <w:rPr>
      <w:rFonts w:ascii="Times" w:eastAsia="Times New Roman" w:hAnsi="Times" w:cs="Times"/>
      <w:b/>
      <w:bCs/>
      <w:kern w:val="0"/>
      <w:sz w:val="28"/>
      <w:szCs w:val="28"/>
      <w:lang w:val="en-CA" w:eastAsia="zh-CN" w:bidi="he-IL"/>
      <w14:ligatures w14:val="none"/>
    </w:rPr>
  </w:style>
  <w:style w:type="paragraph" w:customStyle="1" w:styleId="Table-Text">
    <w:name w:val="Table - Text"/>
    <w:basedOn w:val="Normal"/>
    <w:qFormat/>
    <w:rsid w:val="00F903C1"/>
    <w:pPr>
      <w:suppressAutoHyphens/>
      <w:spacing w:before="60" w:after="60" w:line="240" w:lineRule="auto"/>
    </w:pPr>
    <w:rPr>
      <w:rFonts w:ascii="Times New Roman" w:eastAsia="Times New Roman" w:hAnsi="Times New Roman" w:cs="Times New Roman"/>
      <w:kern w:val="0"/>
      <w:sz w:val="20"/>
      <w:szCs w:val="20"/>
      <w:lang w:val="en-CA" w:eastAsia="zh-CN"/>
      <w14:ligatures w14:val="none"/>
    </w:rPr>
  </w:style>
  <w:style w:type="paragraph" w:customStyle="1" w:styleId="Table-ColHead">
    <w:name w:val="Table - Col. Head"/>
    <w:basedOn w:val="Normal"/>
    <w:qFormat/>
    <w:rsid w:val="00F903C1"/>
    <w:pPr>
      <w:keepNext/>
      <w:suppressAutoHyphens/>
      <w:spacing w:before="60" w:after="60" w:line="240" w:lineRule="auto"/>
    </w:pPr>
    <w:rPr>
      <w:rFonts w:ascii="Arial" w:eastAsia="Times New Roman" w:hAnsi="Arial" w:cs="Times New Roman"/>
      <w:b/>
      <w:kern w:val="0"/>
      <w:sz w:val="20"/>
      <w:szCs w:val="20"/>
      <w:lang w:val="en-CA" w:eastAsia="zh-CN"/>
      <w14:ligatures w14:val="none"/>
    </w:rPr>
  </w:style>
  <w:style w:type="character" w:customStyle="1" w:styleId="Heading3Char">
    <w:name w:val="Heading 3 Char"/>
    <w:basedOn w:val="DefaultParagraphFont"/>
    <w:link w:val="Heading3"/>
    <w:uiPriority w:val="9"/>
    <w:rsid w:val="00E966CB"/>
    <w:rPr>
      <w:rFonts w:asciiTheme="majorHAnsi" w:eastAsiaTheme="majorEastAsia" w:hAnsiTheme="majorHAnsi" w:cstheme="majorBidi"/>
      <w:color w:val="1F3763" w:themeColor="accent1" w:themeShade="7F"/>
      <w:sz w:val="24"/>
      <w:szCs w:val="24"/>
    </w:rPr>
  </w:style>
  <w:style w:type="character" w:styleId="Strong">
    <w:name w:val="Strong"/>
    <w:uiPriority w:val="22"/>
    <w:qFormat/>
    <w:rsid w:val="005D1648"/>
    <w:rPr>
      <w:b/>
      <w:bCs/>
    </w:rPr>
  </w:style>
  <w:style w:type="paragraph" w:styleId="Header">
    <w:name w:val="header"/>
    <w:basedOn w:val="Normal"/>
    <w:link w:val="HeaderChar"/>
    <w:uiPriority w:val="99"/>
    <w:unhideWhenUsed/>
    <w:rsid w:val="00113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6AE"/>
  </w:style>
  <w:style w:type="paragraph" w:styleId="Footer">
    <w:name w:val="footer"/>
    <w:basedOn w:val="Normal"/>
    <w:link w:val="FooterChar"/>
    <w:uiPriority w:val="99"/>
    <w:unhideWhenUsed/>
    <w:rsid w:val="00113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6AE"/>
  </w:style>
  <w:style w:type="paragraph" w:styleId="BalloonText">
    <w:name w:val="Balloon Text"/>
    <w:basedOn w:val="Normal"/>
    <w:link w:val="BalloonTextChar"/>
    <w:uiPriority w:val="99"/>
    <w:semiHidden/>
    <w:unhideWhenUsed/>
    <w:rsid w:val="00E72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5B3"/>
    <w:rPr>
      <w:rFonts w:ascii="Tahoma" w:hAnsi="Tahoma" w:cs="Tahoma"/>
      <w:sz w:val="16"/>
      <w:szCs w:val="16"/>
    </w:rPr>
  </w:style>
  <w:style w:type="paragraph" w:styleId="ListParagraph">
    <w:name w:val="List Paragraph"/>
    <w:basedOn w:val="Normal"/>
    <w:uiPriority w:val="1"/>
    <w:qFormat/>
    <w:rsid w:val="005F293E"/>
    <w:pPr>
      <w:ind w:left="720"/>
      <w:contextualSpacing/>
    </w:pPr>
  </w:style>
  <w:style w:type="paragraph" w:styleId="NormalWeb">
    <w:name w:val="Normal (Web)"/>
    <w:basedOn w:val="Normal"/>
    <w:uiPriority w:val="99"/>
    <w:unhideWhenUsed/>
    <w:rsid w:val="00AD7A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1B7DF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74E54"/>
    <w:rPr>
      <w:color w:val="0563C1" w:themeColor="hyperlink"/>
      <w:u w:val="single"/>
    </w:rPr>
  </w:style>
  <w:style w:type="character" w:styleId="UnresolvedMention">
    <w:name w:val="Unresolved Mention"/>
    <w:basedOn w:val="DefaultParagraphFont"/>
    <w:uiPriority w:val="99"/>
    <w:semiHidden/>
    <w:unhideWhenUsed/>
    <w:rsid w:val="00074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456">
      <w:bodyDiv w:val="1"/>
      <w:marLeft w:val="0"/>
      <w:marRight w:val="0"/>
      <w:marTop w:val="0"/>
      <w:marBottom w:val="0"/>
      <w:divBdr>
        <w:top w:val="none" w:sz="0" w:space="0" w:color="auto"/>
        <w:left w:val="none" w:sz="0" w:space="0" w:color="auto"/>
        <w:bottom w:val="none" w:sz="0" w:space="0" w:color="auto"/>
        <w:right w:val="none" w:sz="0" w:space="0" w:color="auto"/>
      </w:divBdr>
    </w:div>
    <w:div w:id="53624522">
      <w:bodyDiv w:val="1"/>
      <w:marLeft w:val="0"/>
      <w:marRight w:val="0"/>
      <w:marTop w:val="0"/>
      <w:marBottom w:val="0"/>
      <w:divBdr>
        <w:top w:val="none" w:sz="0" w:space="0" w:color="auto"/>
        <w:left w:val="none" w:sz="0" w:space="0" w:color="auto"/>
        <w:bottom w:val="none" w:sz="0" w:space="0" w:color="auto"/>
        <w:right w:val="none" w:sz="0" w:space="0" w:color="auto"/>
      </w:divBdr>
    </w:div>
    <w:div w:id="95709715">
      <w:bodyDiv w:val="1"/>
      <w:marLeft w:val="0"/>
      <w:marRight w:val="0"/>
      <w:marTop w:val="0"/>
      <w:marBottom w:val="0"/>
      <w:divBdr>
        <w:top w:val="none" w:sz="0" w:space="0" w:color="auto"/>
        <w:left w:val="none" w:sz="0" w:space="0" w:color="auto"/>
        <w:bottom w:val="none" w:sz="0" w:space="0" w:color="auto"/>
        <w:right w:val="none" w:sz="0" w:space="0" w:color="auto"/>
      </w:divBdr>
    </w:div>
    <w:div w:id="97524775">
      <w:bodyDiv w:val="1"/>
      <w:marLeft w:val="0"/>
      <w:marRight w:val="0"/>
      <w:marTop w:val="0"/>
      <w:marBottom w:val="0"/>
      <w:divBdr>
        <w:top w:val="none" w:sz="0" w:space="0" w:color="auto"/>
        <w:left w:val="none" w:sz="0" w:space="0" w:color="auto"/>
        <w:bottom w:val="none" w:sz="0" w:space="0" w:color="auto"/>
        <w:right w:val="none" w:sz="0" w:space="0" w:color="auto"/>
      </w:divBdr>
    </w:div>
    <w:div w:id="111676650">
      <w:bodyDiv w:val="1"/>
      <w:marLeft w:val="0"/>
      <w:marRight w:val="0"/>
      <w:marTop w:val="0"/>
      <w:marBottom w:val="0"/>
      <w:divBdr>
        <w:top w:val="none" w:sz="0" w:space="0" w:color="auto"/>
        <w:left w:val="none" w:sz="0" w:space="0" w:color="auto"/>
        <w:bottom w:val="none" w:sz="0" w:space="0" w:color="auto"/>
        <w:right w:val="none" w:sz="0" w:space="0" w:color="auto"/>
      </w:divBdr>
    </w:div>
    <w:div w:id="158274705">
      <w:bodyDiv w:val="1"/>
      <w:marLeft w:val="0"/>
      <w:marRight w:val="0"/>
      <w:marTop w:val="0"/>
      <w:marBottom w:val="0"/>
      <w:divBdr>
        <w:top w:val="none" w:sz="0" w:space="0" w:color="auto"/>
        <w:left w:val="none" w:sz="0" w:space="0" w:color="auto"/>
        <w:bottom w:val="none" w:sz="0" w:space="0" w:color="auto"/>
        <w:right w:val="none" w:sz="0" w:space="0" w:color="auto"/>
      </w:divBdr>
    </w:div>
    <w:div w:id="166292055">
      <w:bodyDiv w:val="1"/>
      <w:marLeft w:val="0"/>
      <w:marRight w:val="0"/>
      <w:marTop w:val="0"/>
      <w:marBottom w:val="0"/>
      <w:divBdr>
        <w:top w:val="none" w:sz="0" w:space="0" w:color="auto"/>
        <w:left w:val="none" w:sz="0" w:space="0" w:color="auto"/>
        <w:bottom w:val="none" w:sz="0" w:space="0" w:color="auto"/>
        <w:right w:val="none" w:sz="0" w:space="0" w:color="auto"/>
      </w:divBdr>
    </w:div>
    <w:div w:id="171651982">
      <w:bodyDiv w:val="1"/>
      <w:marLeft w:val="0"/>
      <w:marRight w:val="0"/>
      <w:marTop w:val="0"/>
      <w:marBottom w:val="0"/>
      <w:divBdr>
        <w:top w:val="none" w:sz="0" w:space="0" w:color="auto"/>
        <w:left w:val="none" w:sz="0" w:space="0" w:color="auto"/>
        <w:bottom w:val="none" w:sz="0" w:space="0" w:color="auto"/>
        <w:right w:val="none" w:sz="0" w:space="0" w:color="auto"/>
      </w:divBdr>
    </w:div>
    <w:div w:id="172184474">
      <w:bodyDiv w:val="1"/>
      <w:marLeft w:val="0"/>
      <w:marRight w:val="0"/>
      <w:marTop w:val="0"/>
      <w:marBottom w:val="0"/>
      <w:divBdr>
        <w:top w:val="none" w:sz="0" w:space="0" w:color="auto"/>
        <w:left w:val="none" w:sz="0" w:space="0" w:color="auto"/>
        <w:bottom w:val="none" w:sz="0" w:space="0" w:color="auto"/>
        <w:right w:val="none" w:sz="0" w:space="0" w:color="auto"/>
      </w:divBdr>
    </w:div>
    <w:div w:id="196241477">
      <w:bodyDiv w:val="1"/>
      <w:marLeft w:val="0"/>
      <w:marRight w:val="0"/>
      <w:marTop w:val="0"/>
      <w:marBottom w:val="0"/>
      <w:divBdr>
        <w:top w:val="none" w:sz="0" w:space="0" w:color="auto"/>
        <w:left w:val="none" w:sz="0" w:space="0" w:color="auto"/>
        <w:bottom w:val="none" w:sz="0" w:space="0" w:color="auto"/>
        <w:right w:val="none" w:sz="0" w:space="0" w:color="auto"/>
      </w:divBdr>
    </w:div>
    <w:div w:id="211499149">
      <w:bodyDiv w:val="1"/>
      <w:marLeft w:val="0"/>
      <w:marRight w:val="0"/>
      <w:marTop w:val="0"/>
      <w:marBottom w:val="0"/>
      <w:divBdr>
        <w:top w:val="none" w:sz="0" w:space="0" w:color="auto"/>
        <w:left w:val="none" w:sz="0" w:space="0" w:color="auto"/>
        <w:bottom w:val="none" w:sz="0" w:space="0" w:color="auto"/>
        <w:right w:val="none" w:sz="0" w:space="0" w:color="auto"/>
      </w:divBdr>
    </w:div>
    <w:div w:id="272135812">
      <w:bodyDiv w:val="1"/>
      <w:marLeft w:val="0"/>
      <w:marRight w:val="0"/>
      <w:marTop w:val="0"/>
      <w:marBottom w:val="0"/>
      <w:divBdr>
        <w:top w:val="none" w:sz="0" w:space="0" w:color="auto"/>
        <w:left w:val="none" w:sz="0" w:space="0" w:color="auto"/>
        <w:bottom w:val="none" w:sz="0" w:space="0" w:color="auto"/>
        <w:right w:val="none" w:sz="0" w:space="0" w:color="auto"/>
      </w:divBdr>
    </w:div>
    <w:div w:id="294986207">
      <w:bodyDiv w:val="1"/>
      <w:marLeft w:val="0"/>
      <w:marRight w:val="0"/>
      <w:marTop w:val="0"/>
      <w:marBottom w:val="0"/>
      <w:divBdr>
        <w:top w:val="none" w:sz="0" w:space="0" w:color="auto"/>
        <w:left w:val="none" w:sz="0" w:space="0" w:color="auto"/>
        <w:bottom w:val="none" w:sz="0" w:space="0" w:color="auto"/>
        <w:right w:val="none" w:sz="0" w:space="0" w:color="auto"/>
      </w:divBdr>
      <w:divsChild>
        <w:div w:id="233928360">
          <w:marLeft w:val="547"/>
          <w:marRight w:val="0"/>
          <w:marTop w:val="0"/>
          <w:marBottom w:val="0"/>
          <w:divBdr>
            <w:top w:val="none" w:sz="0" w:space="0" w:color="auto"/>
            <w:left w:val="none" w:sz="0" w:space="0" w:color="auto"/>
            <w:bottom w:val="none" w:sz="0" w:space="0" w:color="auto"/>
            <w:right w:val="none" w:sz="0" w:space="0" w:color="auto"/>
          </w:divBdr>
        </w:div>
        <w:div w:id="521476342">
          <w:marLeft w:val="547"/>
          <w:marRight w:val="0"/>
          <w:marTop w:val="0"/>
          <w:marBottom w:val="0"/>
          <w:divBdr>
            <w:top w:val="none" w:sz="0" w:space="0" w:color="auto"/>
            <w:left w:val="none" w:sz="0" w:space="0" w:color="auto"/>
            <w:bottom w:val="none" w:sz="0" w:space="0" w:color="auto"/>
            <w:right w:val="none" w:sz="0" w:space="0" w:color="auto"/>
          </w:divBdr>
        </w:div>
        <w:div w:id="155919353">
          <w:marLeft w:val="547"/>
          <w:marRight w:val="0"/>
          <w:marTop w:val="0"/>
          <w:marBottom w:val="0"/>
          <w:divBdr>
            <w:top w:val="none" w:sz="0" w:space="0" w:color="auto"/>
            <w:left w:val="none" w:sz="0" w:space="0" w:color="auto"/>
            <w:bottom w:val="none" w:sz="0" w:space="0" w:color="auto"/>
            <w:right w:val="none" w:sz="0" w:space="0" w:color="auto"/>
          </w:divBdr>
        </w:div>
      </w:divsChild>
    </w:div>
    <w:div w:id="298145550">
      <w:bodyDiv w:val="1"/>
      <w:marLeft w:val="0"/>
      <w:marRight w:val="0"/>
      <w:marTop w:val="0"/>
      <w:marBottom w:val="0"/>
      <w:divBdr>
        <w:top w:val="none" w:sz="0" w:space="0" w:color="auto"/>
        <w:left w:val="none" w:sz="0" w:space="0" w:color="auto"/>
        <w:bottom w:val="none" w:sz="0" w:space="0" w:color="auto"/>
        <w:right w:val="none" w:sz="0" w:space="0" w:color="auto"/>
      </w:divBdr>
    </w:div>
    <w:div w:id="309605011">
      <w:bodyDiv w:val="1"/>
      <w:marLeft w:val="0"/>
      <w:marRight w:val="0"/>
      <w:marTop w:val="0"/>
      <w:marBottom w:val="0"/>
      <w:divBdr>
        <w:top w:val="none" w:sz="0" w:space="0" w:color="auto"/>
        <w:left w:val="none" w:sz="0" w:space="0" w:color="auto"/>
        <w:bottom w:val="none" w:sz="0" w:space="0" w:color="auto"/>
        <w:right w:val="none" w:sz="0" w:space="0" w:color="auto"/>
      </w:divBdr>
    </w:div>
    <w:div w:id="314116656">
      <w:bodyDiv w:val="1"/>
      <w:marLeft w:val="0"/>
      <w:marRight w:val="0"/>
      <w:marTop w:val="0"/>
      <w:marBottom w:val="0"/>
      <w:divBdr>
        <w:top w:val="none" w:sz="0" w:space="0" w:color="auto"/>
        <w:left w:val="none" w:sz="0" w:space="0" w:color="auto"/>
        <w:bottom w:val="none" w:sz="0" w:space="0" w:color="auto"/>
        <w:right w:val="none" w:sz="0" w:space="0" w:color="auto"/>
      </w:divBdr>
    </w:div>
    <w:div w:id="347870445">
      <w:bodyDiv w:val="1"/>
      <w:marLeft w:val="0"/>
      <w:marRight w:val="0"/>
      <w:marTop w:val="0"/>
      <w:marBottom w:val="0"/>
      <w:divBdr>
        <w:top w:val="none" w:sz="0" w:space="0" w:color="auto"/>
        <w:left w:val="none" w:sz="0" w:space="0" w:color="auto"/>
        <w:bottom w:val="none" w:sz="0" w:space="0" w:color="auto"/>
        <w:right w:val="none" w:sz="0" w:space="0" w:color="auto"/>
      </w:divBdr>
    </w:div>
    <w:div w:id="412168233">
      <w:bodyDiv w:val="1"/>
      <w:marLeft w:val="0"/>
      <w:marRight w:val="0"/>
      <w:marTop w:val="0"/>
      <w:marBottom w:val="0"/>
      <w:divBdr>
        <w:top w:val="none" w:sz="0" w:space="0" w:color="auto"/>
        <w:left w:val="none" w:sz="0" w:space="0" w:color="auto"/>
        <w:bottom w:val="none" w:sz="0" w:space="0" w:color="auto"/>
        <w:right w:val="none" w:sz="0" w:space="0" w:color="auto"/>
      </w:divBdr>
    </w:div>
    <w:div w:id="413670478">
      <w:bodyDiv w:val="1"/>
      <w:marLeft w:val="0"/>
      <w:marRight w:val="0"/>
      <w:marTop w:val="0"/>
      <w:marBottom w:val="0"/>
      <w:divBdr>
        <w:top w:val="none" w:sz="0" w:space="0" w:color="auto"/>
        <w:left w:val="none" w:sz="0" w:space="0" w:color="auto"/>
        <w:bottom w:val="none" w:sz="0" w:space="0" w:color="auto"/>
        <w:right w:val="none" w:sz="0" w:space="0" w:color="auto"/>
      </w:divBdr>
    </w:div>
    <w:div w:id="417940828">
      <w:bodyDiv w:val="1"/>
      <w:marLeft w:val="0"/>
      <w:marRight w:val="0"/>
      <w:marTop w:val="0"/>
      <w:marBottom w:val="0"/>
      <w:divBdr>
        <w:top w:val="none" w:sz="0" w:space="0" w:color="auto"/>
        <w:left w:val="none" w:sz="0" w:space="0" w:color="auto"/>
        <w:bottom w:val="none" w:sz="0" w:space="0" w:color="auto"/>
        <w:right w:val="none" w:sz="0" w:space="0" w:color="auto"/>
      </w:divBdr>
    </w:div>
    <w:div w:id="468666500">
      <w:bodyDiv w:val="1"/>
      <w:marLeft w:val="0"/>
      <w:marRight w:val="0"/>
      <w:marTop w:val="0"/>
      <w:marBottom w:val="0"/>
      <w:divBdr>
        <w:top w:val="none" w:sz="0" w:space="0" w:color="auto"/>
        <w:left w:val="none" w:sz="0" w:space="0" w:color="auto"/>
        <w:bottom w:val="none" w:sz="0" w:space="0" w:color="auto"/>
        <w:right w:val="none" w:sz="0" w:space="0" w:color="auto"/>
      </w:divBdr>
    </w:div>
    <w:div w:id="512652816">
      <w:bodyDiv w:val="1"/>
      <w:marLeft w:val="0"/>
      <w:marRight w:val="0"/>
      <w:marTop w:val="0"/>
      <w:marBottom w:val="0"/>
      <w:divBdr>
        <w:top w:val="none" w:sz="0" w:space="0" w:color="auto"/>
        <w:left w:val="none" w:sz="0" w:space="0" w:color="auto"/>
        <w:bottom w:val="none" w:sz="0" w:space="0" w:color="auto"/>
        <w:right w:val="none" w:sz="0" w:space="0" w:color="auto"/>
      </w:divBdr>
    </w:div>
    <w:div w:id="529613904">
      <w:bodyDiv w:val="1"/>
      <w:marLeft w:val="0"/>
      <w:marRight w:val="0"/>
      <w:marTop w:val="0"/>
      <w:marBottom w:val="0"/>
      <w:divBdr>
        <w:top w:val="none" w:sz="0" w:space="0" w:color="auto"/>
        <w:left w:val="none" w:sz="0" w:space="0" w:color="auto"/>
        <w:bottom w:val="none" w:sz="0" w:space="0" w:color="auto"/>
        <w:right w:val="none" w:sz="0" w:space="0" w:color="auto"/>
      </w:divBdr>
      <w:divsChild>
        <w:div w:id="752166846">
          <w:marLeft w:val="547"/>
          <w:marRight w:val="0"/>
          <w:marTop w:val="0"/>
          <w:marBottom w:val="0"/>
          <w:divBdr>
            <w:top w:val="none" w:sz="0" w:space="0" w:color="auto"/>
            <w:left w:val="none" w:sz="0" w:space="0" w:color="auto"/>
            <w:bottom w:val="none" w:sz="0" w:space="0" w:color="auto"/>
            <w:right w:val="none" w:sz="0" w:space="0" w:color="auto"/>
          </w:divBdr>
        </w:div>
        <w:div w:id="807816990">
          <w:marLeft w:val="547"/>
          <w:marRight w:val="0"/>
          <w:marTop w:val="0"/>
          <w:marBottom w:val="0"/>
          <w:divBdr>
            <w:top w:val="none" w:sz="0" w:space="0" w:color="auto"/>
            <w:left w:val="none" w:sz="0" w:space="0" w:color="auto"/>
            <w:bottom w:val="none" w:sz="0" w:space="0" w:color="auto"/>
            <w:right w:val="none" w:sz="0" w:space="0" w:color="auto"/>
          </w:divBdr>
        </w:div>
        <w:div w:id="1414350626">
          <w:marLeft w:val="547"/>
          <w:marRight w:val="0"/>
          <w:marTop w:val="0"/>
          <w:marBottom w:val="0"/>
          <w:divBdr>
            <w:top w:val="none" w:sz="0" w:space="0" w:color="auto"/>
            <w:left w:val="none" w:sz="0" w:space="0" w:color="auto"/>
            <w:bottom w:val="none" w:sz="0" w:space="0" w:color="auto"/>
            <w:right w:val="none" w:sz="0" w:space="0" w:color="auto"/>
          </w:divBdr>
        </w:div>
        <w:div w:id="905190956">
          <w:marLeft w:val="547"/>
          <w:marRight w:val="0"/>
          <w:marTop w:val="0"/>
          <w:marBottom w:val="0"/>
          <w:divBdr>
            <w:top w:val="none" w:sz="0" w:space="0" w:color="auto"/>
            <w:left w:val="none" w:sz="0" w:space="0" w:color="auto"/>
            <w:bottom w:val="none" w:sz="0" w:space="0" w:color="auto"/>
            <w:right w:val="none" w:sz="0" w:space="0" w:color="auto"/>
          </w:divBdr>
        </w:div>
      </w:divsChild>
    </w:div>
    <w:div w:id="592133286">
      <w:bodyDiv w:val="1"/>
      <w:marLeft w:val="0"/>
      <w:marRight w:val="0"/>
      <w:marTop w:val="0"/>
      <w:marBottom w:val="0"/>
      <w:divBdr>
        <w:top w:val="none" w:sz="0" w:space="0" w:color="auto"/>
        <w:left w:val="none" w:sz="0" w:space="0" w:color="auto"/>
        <w:bottom w:val="none" w:sz="0" w:space="0" w:color="auto"/>
        <w:right w:val="none" w:sz="0" w:space="0" w:color="auto"/>
      </w:divBdr>
    </w:div>
    <w:div w:id="606546860">
      <w:bodyDiv w:val="1"/>
      <w:marLeft w:val="0"/>
      <w:marRight w:val="0"/>
      <w:marTop w:val="0"/>
      <w:marBottom w:val="0"/>
      <w:divBdr>
        <w:top w:val="none" w:sz="0" w:space="0" w:color="auto"/>
        <w:left w:val="none" w:sz="0" w:space="0" w:color="auto"/>
        <w:bottom w:val="none" w:sz="0" w:space="0" w:color="auto"/>
        <w:right w:val="none" w:sz="0" w:space="0" w:color="auto"/>
      </w:divBdr>
    </w:div>
    <w:div w:id="621300469">
      <w:bodyDiv w:val="1"/>
      <w:marLeft w:val="0"/>
      <w:marRight w:val="0"/>
      <w:marTop w:val="0"/>
      <w:marBottom w:val="0"/>
      <w:divBdr>
        <w:top w:val="none" w:sz="0" w:space="0" w:color="auto"/>
        <w:left w:val="none" w:sz="0" w:space="0" w:color="auto"/>
        <w:bottom w:val="none" w:sz="0" w:space="0" w:color="auto"/>
        <w:right w:val="none" w:sz="0" w:space="0" w:color="auto"/>
      </w:divBdr>
    </w:div>
    <w:div w:id="637537624">
      <w:bodyDiv w:val="1"/>
      <w:marLeft w:val="0"/>
      <w:marRight w:val="0"/>
      <w:marTop w:val="0"/>
      <w:marBottom w:val="0"/>
      <w:divBdr>
        <w:top w:val="none" w:sz="0" w:space="0" w:color="auto"/>
        <w:left w:val="none" w:sz="0" w:space="0" w:color="auto"/>
        <w:bottom w:val="none" w:sz="0" w:space="0" w:color="auto"/>
        <w:right w:val="none" w:sz="0" w:space="0" w:color="auto"/>
      </w:divBdr>
    </w:div>
    <w:div w:id="640230040">
      <w:bodyDiv w:val="1"/>
      <w:marLeft w:val="0"/>
      <w:marRight w:val="0"/>
      <w:marTop w:val="0"/>
      <w:marBottom w:val="0"/>
      <w:divBdr>
        <w:top w:val="none" w:sz="0" w:space="0" w:color="auto"/>
        <w:left w:val="none" w:sz="0" w:space="0" w:color="auto"/>
        <w:bottom w:val="none" w:sz="0" w:space="0" w:color="auto"/>
        <w:right w:val="none" w:sz="0" w:space="0" w:color="auto"/>
      </w:divBdr>
    </w:div>
    <w:div w:id="643707022">
      <w:bodyDiv w:val="1"/>
      <w:marLeft w:val="0"/>
      <w:marRight w:val="0"/>
      <w:marTop w:val="0"/>
      <w:marBottom w:val="0"/>
      <w:divBdr>
        <w:top w:val="none" w:sz="0" w:space="0" w:color="auto"/>
        <w:left w:val="none" w:sz="0" w:space="0" w:color="auto"/>
        <w:bottom w:val="none" w:sz="0" w:space="0" w:color="auto"/>
        <w:right w:val="none" w:sz="0" w:space="0" w:color="auto"/>
      </w:divBdr>
    </w:div>
    <w:div w:id="649136101">
      <w:bodyDiv w:val="1"/>
      <w:marLeft w:val="0"/>
      <w:marRight w:val="0"/>
      <w:marTop w:val="0"/>
      <w:marBottom w:val="0"/>
      <w:divBdr>
        <w:top w:val="none" w:sz="0" w:space="0" w:color="auto"/>
        <w:left w:val="none" w:sz="0" w:space="0" w:color="auto"/>
        <w:bottom w:val="none" w:sz="0" w:space="0" w:color="auto"/>
        <w:right w:val="none" w:sz="0" w:space="0" w:color="auto"/>
      </w:divBdr>
    </w:div>
    <w:div w:id="663555849">
      <w:bodyDiv w:val="1"/>
      <w:marLeft w:val="0"/>
      <w:marRight w:val="0"/>
      <w:marTop w:val="0"/>
      <w:marBottom w:val="0"/>
      <w:divBdr>
        <w:top w:val="none" w:sz="0" w:space="0" w:color="auto"/>
        <w:left w:val="none" w:sz="0" w:space="0" w:color="auto"/>
        <w:bottom w:val="none" w:sz="0" w:space="0" w:color="auto"/>
        <w:right w:val="none" w:sz="0" w:space="0" w:color="auto"/>
      </w:divBdr>
    </w:div>
    <w:div w:id="684131182">
      <w:bodyDiv w:val="1"/>
      <w:marLeft w:val="0"/>
      <w:marRight w:val="0"/>
      <w:marTop w:val="0"/>
      <w:marBottom w:val="0"/>
      <w:divBdr>
        <w:top w:val="none" w:sz="0" w:space="0" w:color="auto"/>
        <w:left w:val="none" w:sz="0" w:space="0" w:color="auto"/>
        <w:bottom w:val="none" w:sz="0" w:space="0" w:color="auto"/>
        <w:right w:val="none" w:sz="0" w:space="0" w:color="auto"/>
      </w:divBdr>
    </w:div>
    <w:div w:id="689339895">
      <w:bodyDiv w:val="1"/>
      <w:marLeft w:val="0"/>
      <w:marRight w:val="0"/>
      <w:marTop w:val="0"/>
      <w:marBottom w:val="0"/>
      <w:divBdr>
        <w:top w:val="none" w:sz="0" w:space="0" w:color="auto"/>
        <w:left w:val="none" w:sz="0" w:space="0" w:color="auto"/>
        <w:bottom w:val="none" w:sz="0" w:space="0" w:color="auto"/>
        <w:right w:val="none" w:sz="0" w:space="0" w:color="auto"/>
      </w:divBdr>
    </w:div>
    <w:div w:id="708651006">
      <w:bodyDiv w:val="1"/>
      <w:marLeft w:val="0"/>
      <w:marRight w:val="0"/>
      <w:marTop w:val="0"/>
      <w:marBottom w:val="0"/>
      <w:divBdr>
        <w:top w:val="none" w:sz="0" w:space="0" w:color="auto"/>
        <w:left w:val="none" w:sz="0" w:space="0" w:color="auto"/>
        <w:bottom w:val="none" w:sz="0" w:space="0" w:color="auto"/>
        <w:right w:val="none" w:sz="0" w:space="0" w:color="auto"/>
      </w:divBdr>
    </w:div>
    <w:div w:id="720908246">
      <w:bodyDiv w:val="1"/>
      <w:marLeft w:val="0"/>
      <w:marRight w:val="0"/>
      <w:marTop w:val="0"/>
      <w:marBottom w:val="0"/>
      <w:divBdr>
        <w:top w:val="none" w:sz="0" w:space="0" w:color="auto"/>
        <w:left w:val="none" w:sz="0" w:space="0" w:color="auto"/>
        <w:bottom w:val="none" w:sz="0" w:space="0" w:color="auto"/>
        <w:right w:val="none" w:sz="0" w:space="0" w:color="auto"/>
      </w:divBdr>
    </w:div>
    <w:div w:id="769083128">
      <w:bodyDiv w:val="1"/>
      <w:marLeft w:val="0"/>
      <w:marRight w:val="0"/>
      <w:marTop w:val="0"/>
      <w:marBottom w:val="0"/>
      <w:divBdr>
        <w:top w:val="none" w:sz="0" w:space="0" w:color="auto"/>
        <w:left w:val="none" w:sz="0" w:space="0" w:color="auto"/>
        <w:bottom w:val="none" w:sz="0" w:space="0" w:color="auto"/>
        <w:right w:val="none" w:sz="0" w:space="0" w:color="auto"/>
      </w:divBdr>
    </w:div>
    <w:div w:id="786319406">
      <w:bodyDiv w:val="1"/>
      <w:marLeft w:val="0"/>
      <w:marRight w:val="0"/>
      <w:marTop w:val="0"/>
      <w:marBottom w:val="0"/>
      <w:divBdr>
        <w:top w:val="none" w:sz="0" w:space="0" w:color="auto"/>
        <w:left w:val="none" w:sz="0" w:space="0" w:color="auto"/>
        <w:bottom w:val="none" w:sz="0" w:space="0" w:color="auto"/>
        <w:right w:val="none" w:sz="0" w:space="0" w:color="auto"/>
      </w:divBdr>
    </w:div>
    <w:div w:id="797602550">
      <w:bodyDiv w:val="1"/>
      <w:marLeft w:val="0"/>
      <w:marRight w:val="0"/>
      <w:marTop w:val="0"/>
      <w:marBottom w:val="0"/>
      <w:divBdr>
        <w:top w:val="none" w:sz="0" w:space="0" w:color="auto"/>
        <w:left w:val="none" w:sz="0" w:space="0" w:color="auto"/>
        <w:bottom w:val="none" w:sz="0" w:space="0" w:color="auto"/>
        <w:right w:val="none" w:sz="0" w:space="0" w:color="auto"/>
      </w:divBdr>
    </w:div>
    <w:div w:id="808132337">
      <w:bodyDiv w:val="1"/>
      <w:marLeft w:val="0"/>
      <w:marRight w:val="0"/>
      <w:marTop w:val="0"/>
      <w:marBottom w:val="0"/>
      <w:divBdr>
        <w:top w:val="none" w:sz="0" w:space="0" w:color="auto"/>
        <w:left w:val="none" w:sz="0" w:space="0" w:color="auto"/>
        <w:bottom w:val="none" w:sz="0" w:space="0" w:color="auto"/>
        <w:right w:val="none" w:sz="0" w:space="0" w:color="auto"/>
      </w:divBdr>
    </w:div>
    <w:div w:id="834999036">
      <w:bodyDiv w:val="1"/>
      <w:marLeft w:val="0"/>
      <w:marRight w:val="0"/>
      <w:marTop w:val="0"/>
      <w:marBottom w:val="0"/>
      <w:divBdr>
        <w:top w:val="none" w:sz="0" w:space="0" w:color="auto"/>
        <w:left w:val="none" w:sz="0" w:space="0" w:color="auto"/>
        <w:bottom w:val="none" w:sz="0" w:space="0" w:color="auto"/>
        <w:right w:val="none" w:sz="0" w:space="0" w:color="auto"/>
      </w:divBdr>
    </w:div>
    <w:div w:id="897085517">
      <w:bodyDiv w:val="1"/>
      <w:marLeft w:val="0"/>
      <w:marRight w:val="0"/>
      <w:marTop w:val="0"/>
      <w:marBottom w:val="0"/>
      <w:divBdr>
        <w:top w:val="none" w:sz="0" w:space="0" w:color="auto"/>
        <w:left w:val="none" w:sz="0" w:space="0" w:color="auto"/>
        <w:bottom w:val="none" w:sz="0" w:space="0" w:color="auto"/>
        <w:right w:val="none" w:sz="0" w:space="0" w:color="auto"/>
      </w:divBdr>
    </w:div>
    <w:div w:id="919022593">
      <w:bodyDiv w:val="1"/>
      <w:marLeft w:val="0"/>
      <w:marRight w:val="0"/>
      <w:marTop w:val="0"/>
      <w:marBottom w:val="0"/>
      <w:divBdr>
        <w:top w:val="none" w:sz="0" w:space="0" w:color="auto"/>
        <w:left w:val="none" w:sz="0" w:space="0" w:color="auto"/>
        <w:bottom w:val="none" w:sz="0" w:space="0" w:color="auto"/>
        <w:right w:val="none" w:sz="0" w:space="0" w:color="auto"/>
      </w:divBdr>
    </w:div>
    <w:div w:id="951203301">
      <w:bodyDiv w:val="1"/>
      <w:marLeft w:val="0"/>
      <w:marRight w:val="0"/>
      <w:marTop w:val="0"/>
      <w:marBottom w:val="0"/>
      <w:divBdr>
        <w:top w:val="none" w:sz="0" w:space="0" w:color="auto"/>
        <w:left w:val="none" w:sz="0" w:space="0" w:color="auto"/>
        <w:bottom w:val="none" w:sz="0" w:space="0" w:color="auto"/>
        <w:right w:val="none" w:sz="0" w:space="0" w:color="auto"/>
      </w:divBdr>
    </w:div>
    <w:div w:id="969212305">
      <w:bodyDiv w:val="1"/>
      <w:marLeft w:val="0"/>
      <w:marRight w:val="0"/>
      <w:marTop w:val="0"/>
      <w:marBottom w:val="0"/>
      <w:divBdr>
        <w:top w:val="none" w:sz="0" w:space="0" w:color="auto"/>
        <w:left w:val="none" w:sz="0" w:space="0" w:color="auto"/>
        <w:bottom w:val="none" w:sz="0" w:space="0" w:color="auto"/>
        <w:right w:val="none" w:sz="0" w:space="0" w:color="auto"/>
      </w:divBdr>
    </w:div>
    <w:div w:id="971055251">
      <w:bodyDiv w:val="1"/>
      <w:marLeft w:val="0"/>
      <w:marRight w:val="0"/>
      <w:marTop w:val="0"/>
      <w:marBottom w:val="0"/>
      <w:divBdr>
        <w:top w:val="none" w:sz="0" w:space="0" w:color="auto"/>
        <w:left w:val="none" w:sz="0" w:space="0" w:color="auto"/>
        <w:bottom w:val="none" w:sz="0" w:space="0" w:color="auto"/>
        <w:right w:val="none" w:sz="0" w:space="0" w:color="auto"/>
      </w:divBdr>
    </w:div>
    <w:div w:id="984355825">
      <w:bodyDiv w:val="1"/>
      <w:marLeft w:val="0"/>
      <w:marRight w:val="0"/>
      <w:marTop w:val="0"/>
      <w:marBottom w:val="0"/>
      <w:divBdr>
        <w:top w:val="none" w:sz="0" w:space="0" w:color="auto"/>
        <w:left w:val="none" w:sz="0" w:space="0" w:color="auto"/>
        <w:bottom w:val="none" w:sz="0" w:space="0" w:color="auto"/>
        <w:right w:val="none" w:sz="0" w:space="0" w:color="auto"/>
      </w:divBdr>
    </w:div>
    <w:div w:id="989335048">
      <w:bodyDiv w:val="1"/>
      <w:marLeft w:val="0"/>
      <w:marRight w:val="0"/>
      <w:marTop w:val="0"/>
      <w:marBottom w:val="0"/>
      <w:divBdr>
        <w:top w:val="none" w:sz="0" w:space="0" w:color="auto"/>
        <w:left w:val="none" w:sz="0" w:space="0" w:color="auto"/>
        <w:bottom w:val="none" w:sz="0" w:space="0" w:color="auto"/>
        <w:right w:val="none" w:sz="0" w:space="0" w:color="auto"/>
      </w:divBdr>
    </w:div>
    <w:div w:id="990793931">
      <w:bodyDiv w:val="1"/>
      <w:marLeft w:val="0"/>
      <w:marRight w:val="0"/>
      <w:marTop w:val="0"/>
      <w:marBottom w:val="0"/>
      <w:divBdr>
        <w:top w:val="none" w:sz="0" w:space="0" w:color="auto"/>
        <w:left w:val="none" w:sz="0" w:space="0" w:color="auto"/>
        <w:bottom w:val="none" w:sz="0" w:space="0" w:color="auto"/>
        <w:right w:val="none" w:sz="0" w:space="0" w:color="auto"/>
      </w:divBdr>
    </w:div>
    <w:div w:id="998730449">
      <w:bodyDiv w:val="1"/>
      <w:marLeft w:val="0"/>
      <w:marRight w:val="0"/>
      <w:marTop w:val="0"/>
      <w:marBottom w:val="0"/>
      <w:divBdr>
        <w:top w:val="none" w:sz="0" w:space="0" w:color="auto"/>
        <w:left w:val="none" w:sz="0" w:space="0" w:color="auto"/>
        <w:bottom w:val="none" w:sz="0" w:space="0" w:color="auto"/>
        <w:right w:val="none" w:sz="0" w:space="0" w:color="auto"/>
      </w:divBdr>
    </w:div>
    <w:div w:id="1014959489">
      <w:bodyDiv w:val="1"/>
      <w:marLeft w:val="0"/>
      <w:marRight w:val="0"/>
      <w:marTop w:val="0"/>
      <w:marBottom w:val="0"/>
      <w:divBdr>
        <w:top w:val="none" w:sz="0" w:space="0" w:color="auto"/>
        <w:left w:val="none" w:sz="0" w:space="0" w:color="auto"/>
        <w:bottom w:val="none" w:sz="0" w:space="0" w:color="auto"/>
        <w:right w:val="none" w:sz="0" w:space="0" w:color="auto"/>
      </w:divBdr>
    </w:div>
    <w:div w:id="1020935564">
      <w:bodyDiv w:val="1"/>
      <w:marLeft w:val="0"/>
      <w:marRight w:val="0"/>
      <w:marTop w:val="0"/>
      <w:marBottom w:val="0"/>
      <w:divBdr>
        <w:top w:val="none" w:sz="0" w:space="0" w:color="auto"/>
        <w:left w:val="none" w:sz="0" w:space="0" w:color="auto"/>
        <w:bottom w:val="none" w:sz="0" w:space="0" w:color="auto"/>
        <w:right w:val="none" w:sz="0" w:space="0" w:color="auto"/>
      </w:divBdr>
    </w:div>
    <w:div w:id="1022055825">
      <w:bodyDiv w:val="1"/>
      <w:marLeft w:val="0"/>
      <w:marRight w:val="0"/>
      <w:marTop w:val="0"/>
      <w:marBottom w:val="0"/>
      <w:divBdr>
        <w:top w:val="none" w:sz="0" w:space="0" w:color="auto"/>
        <w:left w:val="none" w:sz="0" w:space="0" w:color="auto"/>
        <w:bottom w:val="none" w:sz="0" w:space="0" w:color="auto"/>
        <w:right w:val="none" w:sz="0" w:space="0" w:color="auto"/>
      </w:divBdr>
    </w:div>
    <w:div w:id="1029721444">
      <w:bodyDiv w:val="1"/>
      <w:marLeft w:val="0"/>
      <w:marRight w:val="0"/>
      <w:marTop w:val="0"/>
      <w:marBottom w:val="0"/>
      <w:divBdr>
        <w:top w:val="none" w:sz="0" w:space="0" w:color="auto"/>
        <w:left w:val="none" w:sz="0" w:space="0" w:color="auto"/>
        <w:bottom w:val="none" w:sz="0" w:space="0" w:color="auto"/>
        <w:right w:val="none" w:sz="0" w:space="0" w:color="auto"/>
      </w:divBdr>
    </w:div>
    <w:div w:id="1036662386">
      <w:bodyDiv w:val="1"/>
      <w:marLeft w:val="0"/>
      <w:marRight w:val="0"/>
      <w:marTop w:val="0"/>
      <w:marBottom w:val="0"/>
      <w:divBdr>
        <w:top w:val="none" w:sz="0" w:space="0" w:color="auto"/>
        <w:left w:val="none" w:sz="0" w:space="0" w:color="auto"/>
        <w:bottom w:val="none" w:sz="0" w:space="0" w:color="auto"/>
        <w:right w:val="none" w:sz="0" w:space="0" w:color="auto"/>
      </w:divBdr>
    </w:div>
    <w:div w:id="1045255011">
      <w:bodyDiv w:val="1"/>
      <w:marLeft w:val="0"/>
      <w:marRight w:val="0"/>
      <w:marTop w:val="0"/>
      <w:marBottom w:val="0"/>
      <w:divBdr>
        <w:top w:val="none" w:sz="0" w:space="0" w:color="auto"/>
        <w:left w:val="none" w:sz="0" w:space="0" w:color="auto"/>
        <w:bottom w:val="none" w:sz="0" w:space="0" w:color="auto"/>
        <w:right w:val="none" w:sz="0" w:space="0" w:color="auto"/>
      </w:divBdr>
    </w:div>
    <w:div w:id="1087532638">
      <w:bodyDiv w:val="1"/>
      <w:marLeft w:val="0"/>
      <w:marRight w:val="0"/>
      <w:marTop w:val="0"/>
      <w:marBottom w:val="0"/>
      <w:divBdr>
        <w:top w:val="none" w:sz="0" w:space="0" w:color="auto"/>
        <w:left w:val="none" w:sz="0" w:space="0" w:color="auto"/>
        <w:bottom w:val="none" w:sz="0" w:space="0" w:color="auto"/>
        <w:right w:val="none" w:sz="0" w:space="0" w:color="auto"/>
      </w:divBdr>
    </w:div>
    <w:div w:id="1088580329">
      <w:bodyDiv w:val="1"/>
      <w:marLeft w:val="0"/>
      <w:marRight w:val="0"/>
      <w:marTop w:val="0"/>
      <w:marBottom w:val="0"/>
      <w:divBdr>
        <w:top w:val="none" w:sz="0" w:space="0" w:color="auto"/>
        <w:left w:val="none" w:sz="0" w:space="0" w:color="auto"/>
        <w:bottom w:val="none" w:sz="0" w:space="0" w:color="auto"/>
        <w:right w:val="none" w:sz="0" w:space="0" w:color="auto"/>
      </w:divBdr>
    </w:div>
    <w:div w:id="1093010629">
      <w:bodyDiv w:val="1"/>
      <w:marLeft w:val="0"/>
      <w:marRight w:val="0"/>
      <w:marTop w:val="0"/>
      <w:marBottom w:val="0"/>
      <w:divBdr>
        <w:top w:val="none" w:sz="0" w:space="0" w:color="auto"/>
        <w:left w:val="none" w:sz="0" w:space="0" w:color="auto"/>
        <w:bottom w:val="none" w:sz="0" w:space="0" w:color="auto"/>
        <w:right w:val="none" w:sz="0" w:space="0" w:color="auto"/>
      </w:divBdr>
    </w:div>
    <w:div w:id="1109156064">
      <w:bodyDiv w:val="1"/>
      <w:marLeft w:val="0"/>
      <w:marRight w:val="0"/>
      <w:marTop w:val="0"/>
      <w:marBottom w:val="0"/>
      <w:divBdr>
        <w:top w:val="none" w:sz="0" w:space="0" w:color="auto"/>
        <w:left w:val="none" w:sz="0" w:space="0" w:color="auto"/>
        <w:bottom w:val="none" w:sz="0" w:space="0" w:color="auto"/>
        <w:right w:val="none" w:sz="0" w:space="0" w:color="auto"/>
      </w:divBdr>
    </w:div>
    <w:div w:id="1112017053">
      <w:bodyDiv w:val="1"/>
      <w:marLeft w:val="0"/>
      <w:marRight w:val="0"/>
      <w:marTop w:val="0"/>
      <w:marBottom w:val="0"/>
      <w:divBdr>
        <w:top w:val="none" w:sz="0" w:space="0" w:color="auto"/>
        <w:left w:val="none" w:sz="0" w:space="0" w:color="auto"/>
        <w:bottom w:val="none" w:sz="0" w:space="0" w:color="auto"/>
        <w:right w:val="none" w:sz="0" w:space="0" w:color="auto"/>
      </w:divBdr>
    </w:div>
    <w:div w:id="1147360656">
      <w:bodyDiv w:val="1"/>
      <w:marLeft w:val="0"/>
      <w:marRight w:val="0"/>
      <w:marTop w:val="0"/>
      <w:marBottom w:val="0"/>
      <w:divBdr>
        <w:top w:val="none" w:sz="0" w:space="0" w:color="auto"/>
        <w:left w:val="none" w:sz="0" w:space="0" w:color="auto"/>
        <w:bottom w:val="none" w:sz="0" w:space="0" w:color="auto"/>
        <w:right w:val="none" w:sz="0" w:space="0" w:color="auto"/>
      </w:divBdr>
    </w:div>
    <w:div w:id="1154220311">
      <w:bodyDiv w:val="1"/>
      <w:marLeft w:val="0"/>
      <w:marRight w:val="0"/>
      <w:marTop w:val="0"/>
      <w:marBottom w:val="0"/>
      <w:divBdr>
        <w:top w:val="none" w:sz="0" w:space="0" w:color="auto"/>
        <w:left w:val="none" w:sz="0" w:space="0" w:color="auto"/>
        <w:bottom w:val="none" w:sz="0" w:space="0" w:color="auto"/>
        <w:right w:val="none" w:sz="0" w:space="0" w:color="auto"/>
      </w:divBdr>
    </w:div>
    <w:div w:id="1187524197">
      <w:bodyDiv w:val="1"/>
      <w:marLeft w:val="0"/>
      <w:marRight w:val="0"/>
      <w:marTop w:val="0"/>
      <w:marBottom w:val="0"/>
      <w:divBdr>
        <w:top w:val="none" w:sz="0" w:space="0" w:color="auto"/>
        <w:left w:val="none" w:sz="0" w:space="0" w:color="auto"/>
        <w:bottom w:val="none" w:sz="0" w:space="0" w:color="auto"/>
        <w:right w:val="none" w:sz="0" w:space="0" w:color="auto"/>
      </w:divBdr>
    </w:div>
    <w:div w:id="1282421533">
      <w:bodyDiv w:val="1"/>
      <w:marLeft w:val="0"/>
      <w:marRight w:val="0"/>
      <w:marTop w:val="0"/>
      <w:marBottom w:val="0"/>
      <w:divBdr>
        <w:top w:val="none" w:sz="0" w:space="0" w:color="auto"/>
        <w:left w:val="none" w:sz="0" w:space="0" w:color="auto"/>
        <w:bottom w:val="none" w:sz="0" w:space="0" w:color="auto"/>
        <w:right w:val="none" w:sz="0" w:space="0" w:color="auto"/>
      </w:divBdr>
    </w:div>
    <w:div w:id="1283221121">
      <w:bodyDiv w:val="1"/>
      <w:marLeft w:val="0"/>
      <w:marRight w:val="0"/>
      <w:marTop w:val="0"/>
      <w:marBottom w:val="0"/>
      <w:divBdr>
        <w:top w:val="none" w:sz="0" w:space="0" w:color="auto"/>
        <w:left w:val="none" w:sz="0" w:space="0" w:color="auto"/>
        <w:bottom w:val="none" w:sz="0" w:space="0" w:color="auto"/>
        <w:right w:val="none" w:sz="0" w:space="0" w:color="auto"/>
      </w:divBdr>
    </w:div>
    <w:div w:id="1336231153">
      <w:bodyDiv w:val="1"/>
      <w:marLeft w:val="0"/>
      <w:marRight w:val="0"/>
      <w:marTop w:val="0"/>
      <w:marBottom w:val="0"/>
      <w:divBdr>
        <w:top w:val="none" w:sz="0" w:space="0" w:color="auto"/>
        <w:left w:val="none" w:sz="0" w:space="0" w:color="auto"/>
        <w:bottom w:val="none" w:sz="0" w:space="0" w:color="auto"/>
        <w:right w:val="none" w:sz="0" w:space="0" w:color="auto"/>
      </w:divBdr>
    </w:div>
    <w:div w:id="1376925558">
      <w:bodyDiv w:val="1"/>
      <w:marLeft w:val="0"/>
      <w:marRight w:val="0"/>
      <w:marTop w:val="0"/>
      <w:marBottom w:val="0"/>
      <w:divBdr>
        <w:top w:val="none" w:sz="0" w:space="0" w:color="auto"/>
        <w:left w:val="none" w:sz="0" w:space="0" w:color="auto"/>
        <w:bottom w:val="none" w:sz="0" w:space="0" w:color="auto"/>
        <w:right w:val="none" w:sz="0" w:space="0" w:color="auto"/>
      </w:divBdr>
    </w:div>
    <w:div w:id="1415929654">
      <w:bodyDiv w:val="1"/>
      <w:marLeft w:val="0"/>
      <w:marRight w:val="0"/>
      <w:marTop w:val="0"/>
      <w:marBottom w:val="0"/>
      <w:divBdr>
        <w:top w:val="none" w:sz="0" w:space="0" w:color="auto"/>
        <w:left w:val="none" w:sz="0" w:space="0" w:color="auto"/>
        <w:bottom w:val="none" w:sz="0" w:space="0" w:color="auto"/>
        <w:right w:val="none" w:sz="0" w:space="0" w:color="auto"/>
      </w:divBdr>
    </w:div>
    <w:div w:id="1426536878">
      <w:bodyDiv w:val="1"/>
      <w:marLeft w:val="0"/>
      <w:marRight w:val="0"/>
      <w:marTop w:val="0"/>
      <w:marBottom w:val="0"/>
      <w:divBdr>
        <w:top w:val="none" w:sz="0" w:space="0" w:color="auto"/>
        <w:left w:val="none" w:sz="0" w:space="0" w:color="auto"/>
        <w:bottom w:val="none" w:sz="0" w:space="0" w:color="auto"/>
        <w:right w:val="none" w:sz="0" w:space="0" w:color="auto"/>
      </w:divBdr>
    </w:div>
    <w:div w:id="1442216472">
      <w:bodyDiv w:val="1"/>
      <w:marLeft w:val="0"/>
      <w:marRight w:val="0"/>
      <w:marTop w:val="0"/>
      <w:marBottom w:val="0"/>
      <w:divBdr>
        <w:top w:val="none" w:sz="0" w:space="0" w:color="auto"/>
        <w:left w:val="none" w:sz="0" w:space="0" w:color="auto"/>
        <w:bottom w:val="none" w:sz="0" w:space="0" w:color="auto"/>
        <w:right w:val="none" w:sz="0" w:space="0" w:color="auto"/>
      </w:divBdr>
    </w:div>
    <w:div w:id="1490705124">
      <w:bodyDiv w:val="1"/>
      <w:marLeft w:val="0"/>
      <w:marRight w:val="0"/>
      <w:marTop w:val="0"/>
      <w:marBottom w:val="0"/>
      <w:divBdr>
        <w:top w:val="none" w:sz="0" w:space="0" w:color="auto"/>
        <w:left w:val="none" w:sz="0" w:space="0" w:color="auto"/>
        <w:bottom w:val="none" w:sz="0" w:space="0" w:color="auto"/>
        <w:right w:val="none" w:sz="0" w:space="0" w:color="auto"/>
      </w:divBdr>
    </w:div>
    <w:div w:id="1554805078">
      <w:bodyDiv w:val="1"/>
      <w:marLeft w:val="0"/>
      <w:marRight w:val="0"/>
      <w:marTop w:val="0"/>
      <w:marBottom w:val="0"/>
      <w:divBdr>
        <w:top w:val="none" w:sz="0" w:space="0" w:color="auto"/>
        <w:left w:val="none" w:sz="0" w:space="0" w:color="auto"/>
        <w:bottom w:val="none" w:sz="0" w:space="0" w:color="auto"/>
        <w:right w:val="none" w:sz="0" w:space="0" w:color="auto"/>
      </w:divBdr>
    </w:div>
    <w:div w:id="1578202290">
      <w:bodyDiv w:val="1"/>
      <w:marLeft w:val="0"/>
      <w:marRight w:val="0"/>
      <w:marTop w:val="0"/>
      <w:marBottom w:val="0"/>
      <w:divBdr>
        <w:top w:val="none" w:sz="0" w:space="0" w:color="auto"/>
        <w:left w:val="none" w:sz="0" w:space="0" w:color="auto"/>
        <w:bottom w:val="none" w:sz="0" w:space="0" w:color="auto"/>
        <w:right w:val="none" w:sz="0" w:space="0" w:color="auto"/>
      </w:divBdr>
    </w:div>
    <w:div w:id="1578900687">
      <w:bodyDiv w:val="1"/>
      <w:marLeft w:val="0"/>
      <w:marRight w:val="0"/>
      <w:marTop w:val="0"/>
      <w:marBottom w:val="0"/>
      <w:divBdr>
        <w:top w:val="none" w:sz="0" w:space="0" w:color="auto"/>
        <w:left w:val="none" w:sz="0" w:space="0" w:color="auto"/>
        <w:bottom w:val="none" w:sz="0" w:space="0" w:color="auto"/>
        <w:right w:val="none" w:sz="0" w:space="0" w:color="auto"/>
      </w:divBdr>
    </w:div>
    <w:div w:id="1597249927">
      <w:bodyDiv w:val="1"/>
      <w:marLeft w:val="0"/>
      <w:marRight w:val="0"/>
      <w:marTop w:val="0"/>
      <w:marBottom w:val="0"/>
      <w:divBdr>
        <w:top w:val="none" w:sz="0" w:space="0" w:color="auto"/>
        <w:left w:val="none" w:sz="0" w:space="0" w:color="auto"/>
        <w:bottom w:val="none" w:sz="0" w:space="0" w:color="auto"/>
        <w:right w:val="none" w:sz="0" w:space="0" w:color="auto"/>
      </w:divBdr>
    </w:div>
    <w:div w:id="1615746261">
      <w:bodyDiv w:val="1"/>
      <w:marLeft w:val="0"/>
      <w:marRight w:val="0"/>
      <w:marTop w:val="0"/>
      <w:marBottom w:val="0"/>
      <w:divBdr>
        <w:top w:val="none" w:sz="0" w:space="0" w:color="auto"/>
        <w:left w:val="none" w:sz="0" w:space="0" w:color="auto"/>
        <w:bottom w:val="none" w:sz="0" w:space="0" w:color="auto"/>
        <w:right w:val="none" w:sz="0" w:space="0" w:color="auto"/>
      </w:divBdr>
    </w:div>
    <w:div w:id="1721172352">
      <w:bodyDiv w:val="1"/>
      <w:marLeft w:val="0"/>
      <w:marRight w:val="0"/>
      <w:marTop w:val="0"/>
      <w:marBottom w:val="0"/>
      <w:divBdr>
        <w:top w:val="none" w:sz="0" w:space="0" w:color="auto"/>
        <w:left w:val="none" w:sz="0" w:space="0" w:color="auto"/>
        <w:bottom w:val="none" w:sz="0" w:space="0" w:color="auto"/>
        <w:right w:val="none" w:sz="0" w:space="0" w:color="auto"/>
      </w:divBdr>
    </w:div>
    <w:div w:id="1734808930">
      <w:bodyDiv w:val="1"/>
      <w:marLeft w:val="0"/>
      <w:marRight w:val="0"/>
      <w:marTop w:val="0"/>
      <w:marBottom w:val="0"/>
      <w:divBdr>
        <w:top w:val="none" w:sz="0" w:space="0" w:color="auto"/>
        <w:left w:val="none" w:sz="0" w:space="0" w:color="auto"/>
        <w:bottom w:val="none" w:sz="0" w:space="0" w:color="auto"/>
        <w:right w:val="none" w:sz="0" w:space="0" w:color="auto"/>
      </w:divBdr>
      <w:divsChild>
        <w:div w:id="788552563">
          <w:marLeft w:val="720"/>
          <w:marRight w:val="0"/>
          <w:marTop w:val="0"/>
          <w:marBottom w:val="0"/>
          <w:divBdr>
            <w:top w:val="none" w:sz="0" w:space="0" w:color="auto"/>
            <w:left w:val="none" w:sz="0" w:space="0" w:color="auto"/>
            <w:bottom w:val="none" w:sz="0" w:space="0" w:color="auto"/>
            <w:right w:val="none" w:sz="0" w:space="0" w:color="auto"/>
          </w:divBdr>
        </w:div>
        <w:div w:id="696468543">
          <w:marLeft w:val="720"/>
          <w:marRight w:val="0"/>
          <w:marTop w:val="0"/>
          <w:marBottom w:val="0"/>
          <w:divBdr>
            <w:top w:val="none" w:sz="0" w:space="0" w:color="auto"/>
            <w:left w:val="none" w:sz="0" w:space="0" w:color="auto"/>
            <w:bottom w:val="none" w:sz="0" w:space="0" w:color="auto"/>
            <w:right w:val="none" w:sz="0" w:space="0" w:color="auto"/>
          </w:divBdr>
        </w:div>
        <w:div w:id="1761826438">
          <w:marLeft w:val="720"/>
          <w:marRight w:val="0"/>
          <w:marTop w:val="0"/>
          <w:marBottom w:val="0"/>
          <w:divBdr>
            <w:top w:val="none" w:sz="0" w:space="0" w:color="auto"/>
            <w:left w:val="none" w:sz="0" w:space="0" w:color="auto"/>
            <w:bottom w:val="none" w:sz="0" w:space="0" w:color="auto"/>
            <w:right w:val="none" w:sz="0" w:space="0" w:color="auto"/>
          </w:divBdr>
        </w:div>
      </w:divsChild>
    </w:div>
    <w:div w:id="1747149693">
      <w:bodyDiv w:val="1"/>
      <w:marLeft w:val="0"/>
      <w:marRight w:val="0"/>
      <w:marTop w:val="0"/>
      <w:marBottom w:val="0"/>
      <w:divBdr>
        <w:top w:val="none" w:sz="0" w:space="0" w:color="auto"/>
        <w:left w:val="none" w:sz="0" w:space="0" w:color="auto"/>
        <w:bottom w:val="none" w:sz="0" w:space="0" w:color="auto"/>
        <w:right w:val="none" w:sz="0" w:space="0" w:color="auto"/>
      </w:divBdr>
    </w:div>
    <w:div w:id="1763455658">
      <w:bodyDiv w:val="1"/>
      <w:marLeft w:val="0"/>
      <w:marRight w:val="0"/>
      <w:marTop w:val="0"/>
      <w:marBottom w:val="0"/>
      <w:divBdr>
        <w:top w:val="none" w:sz="0" w:space="0" w:color="auto"/>
        <w:left w:val="none" w:sz="0" w:space="0" w:color="auto"/>
        <w:bottom w:val="none" w:sz="0" w:space="0" w:color="auto"/>
        <w:right w:val="none" w:sz="0" w:space="0" w:color="auto"/>
      </w:divBdr>
    </w:div>
    <w:div w:id="1860313860">
      <w:bodyDiv w:val="1"/>
      <w:marLeft w:val="0"/>
      <w:marRight w:val="0"/>
      <w:marTop w:val="0"/>
      <w:marBottom w:val="0"/>
      <w:divBdr>
        <w:top w:val="none" w:sz="0" w:space="0" w:color="auto"/>
        <w:left w:val="none" w:sz="0" w:space="0" w:color="auto"/>
        <w:bottom w:val="none" w:sz="0" w:space="0" w:color="auto"/>
        <w:right w:val="none" w:sz="0" w:space="0" w:color="auto"/>
      </w:divBdr>
    </w:div>
    <w:div w:id="1863473035">
      <w:bodyDiv w:val="1"/>
      <w:marLeft w:val="0"/>
      <w:marRight w:val="0"/>
      <w:marTop w:val="0"/>
      <w:marBottom w:val="0"/>
      <w:divBdr>
        <w:top w:val="none" w:sz="0" w:space="0" w:color="auto"/>
        <w:left w:val="none" w:sz="0" w:space="0" w:color="auto"/>
        <w:bottom w:val="none" w:sz="0" w:space="0" w:color="auto"/>
        <w:right w:val="none" w:sz="0" w:space="0" w:color="auto"/>
      </w:divBdr>
    </w:div>
    <w:div w:id="1864516108">
      <w:bodyDiv w:val="1"/>
      <w:marLeft w:val="0"/>
      <w:marRight w:val="0"/>
      <w:marTop w:val="0"/>
      <w:marBottom w:val="0"/>
      <w:divBdr>
        <w:top w:val="none" w:sz="0" w:space="0" w:color="auto"/>
        <w:left w:val="none" w:sz="0" w:space="0" w:color="auto"/>
        <w:bottom w:val="none" w:sz="0" w:space="0" w:color="auto"/>
        <w:right w:val="none" w:sz="0" w:space="0" w:color="auto"/>
      </w:divBdr>
    </w:div>
    <w:div w:id="1882209939">
      <w:bodyDiv w:val="1"/>
      <w:marLeft w:val="0"/>
      <w:marRight w:val="0"/>
      <w:marTop w:val="0"/>
      <w:marBottom w:val="0"/>
      <w:divBdr>
        <w:top w:val="none" w:sz="0" w:space="0" w:color="auto"/>
        <w:left w:val="none" w:sz="0" w:space="0" w:color="auto"/>
        <w:bottom w:val="none" w:sz="0" w:space="0" w:color="auto"/>
        <w:right w:val="none" w:sz="0" w:space="0" w:color="auto"/>
      </w:divBdr>
    </w:div>
    <w:div w:id="1920361206">
      <w:bodyDiv w:val="1"/>
      <w:marLeft w:val="0"/>
      <w:marRight w:val="0"/>
      <w:marTop w:val="0"/>
      <w:marBottom w:val="0"/>
      <w:divBdr>
        <w:top w:val="none" w:sz="0" w:space="0" w:color="auto"/>
        <w:left w:val="none" w:sz="0" w:space="0" w:color="auto"/>
        <w:bottom w:val="none" w:sz="0" w:space="0" w:color="auto"/>
        <w:right w:val="none" w:sz="0" w:space="0" w:color="auto"/>
      </w:divBdr>
    </w:div>
    <w:div w:id="193111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huggingface.co/Qwen/Qwen2.5-7B-Instruct" TargetMode="External"/><Relationship Id="rId3" Type="http://schemas.openxmlformats.org/officeDocument/2006/relationships/styles" Target="styles.xml"/><Relationship Id="rId21" Type="http://schemas.openxmlformats.org/officeDocument/2006/relationships/hyperlink" Target="https://python.langchain.com/docs/langgraph/"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python.langchain.com/docs/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github.com/ollama/olla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docs.trychro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78C35-F0C2-45D4-A0CC-2F14CA953016}">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E9DEA-1236-4D4F-8594-5CF6BDAA0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19</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MRCET</dc:creator>
  <cp:keywords/>
  <dc:description/>
  <cp:lastModifiedBy>D Anirudh</cp:lastModifiedBy>
  <cp:revision>427</cp:revision>
  <dcterms:created xsi:type="dcterms:W3CDTF">2025-03-11T14:50:00Z</dcterms:created>
  <dcterms:modified xsi:type="dcterms:W3CDTF">2025-10-17T07:59:00Z</dcterms:modified>
</cp:coreProperties>
</file>